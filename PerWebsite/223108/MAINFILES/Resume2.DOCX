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!-- Generated by Aspose.Words for .NET 21.1.0 -->
  <w:background w:color="ffffff">
    <v:background id="_x0000_s1025" filled="t" fillcolor="white"/>
  </w:background>
  <w:body>
    <w:p xmlns:wp14="http://schemas.microsoft.com/office/word/2010/wordml" w14:paraId="672A6659" wp14:textId="77777777">
      <w:pPr>
        <w:pStyle w:val="divdocumentbordernam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360" w:line="120" w:lineRule="exact"/>
        <w:ind w:left="0" w:right="0"/>
        <w:rPr>
          <w:rFonts w:ascii="Palatino Linotype" w:hAnsi="Palatino Linotype" w:eastAsia="Palatino Linotype" w:cs="Palatino Linotype"/>
          <w:color w:val="404041"/>
          <w:sz w:val="4"/>
          <w:szCs w:val="4"/>
          <w:bdr w:val="none" w:color="auto" w:sz="0" w:space="0"/>
          <w:vertAlign w:val="baseline"/>
        </w:rPr>
      </w:pPr>
    </w:p>
    <w:p xmlns:wp14="http://schemas.microsoft.com/office/word/2010/wordml" w:rsidP="1E7D1CC2" w14:paraId="0407348C" wp14:textId="77777777">
      <w:pPr>
        <w:pStyle w:val="divdocumentdivnam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680" w:lineRule="atLeast"/>
        <w:ind w:left="0" w:right="0"/>
        <w:rPr>
          <w:rFonts w:ascii="Palatino Linotype" w:hAnsi="Palatino Linotype" w:eastAsia="Palatino Linotype" w:cs="Palatino Linotype"/>
          <w:b w:val="1"/>
          <w:bCs w:val="1"/>
          <w:caps w:val="1"/>
          <w:color w:val="1A409A"/>
          <w:sz w:val="48"/>
          <w:szCs w:val="48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b w:val="1"/>
          <w:bCs w:val="1"/>
          <w:caps w:val="1"/>
          <w:sz w:val="48"/>
          <w:szCs w:val="48"/>
        </w:rPr>
        <w:t>Marc</w:t>
      </w:r>
      <w:r w:rsidRPr="1E7D1CC2">
        <w:rPr>
          <w:rFonts w:ascii="Palatino Linotype" w:hAnsi="Palatino Linotype" w:eastAsia="Palatino Linotype" w:cs="Palatino Linotype"/>
          <w:b w:val="1"/>
          <w:bCs w:val="1"/>
          <w:caps w:val="1"/>
          <w:sz w:val="48"/>
          <w:szCs w:val="48"/>
          <w:bdr w:val="none" w:color="auto" w:sz="0" w:space="0"/>
          <w:vertAlign w:val="baseline"/>
        </w:rPr>
        <w:t xml:space="preserve"> </w:t>
      </w:r>
      <w:r w:rsidRPr="1E7D1CC2">
        <w:rPr>
          <w:rStyle w:val="span"/>
          <w:rFonts w:ascii="Palatino Linotype" w:hAnsi="Palatino Linotype" w:eastAsia="Palatino Linotype" w:cs="Palatino Linotype"/>
          <w:b w:val="1"/>
          <w:bCs w:val="1"/>
          <w:caps w:val="1"/>
          <w:sz w:val="48"/>
          <w:szCs w:val="48"/>
        </w:rPr>
        <w:t>Aoun</w:t>
      </w:r>
    </w:p>
    <w:p xmlns:wp14="http://schemas.microsoft.com/office/word/2010/wordml" w14:paraId="6E7BEAA2" wp14:textId="77777777">
      <w:pPr>
        <w:pStyle w:val="div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0" w:lineRule="atLeast"/>
        <w:ind w:left="0" w:right="0"/>
        <w:rPr>
          <w:rFonts w:ascii="Palatino Linotype" w:hAnsi="Palatino Linotype" w:eastAsia="Palatino Linotype" w:cs="Palatino Linotype"/>
          <w:color w:val="404041"/>
          <w:sz w:val="0"/>
          <w:szCs w:val="0"/>
          <w:bdr w:val="none" w:color="auto" w:sz="0" w:space="0"/>
          <w:vertAlign w:val="baseline"/>
        </w:rPr>
      </w:pPr>
      <w:r>
        <w:rPr>
          <w:rFonts w:ascii="Palatino Linotype" w:hAnsi="Palatino Linotype" w:eastAsia="Palatino Linotype" w:cs="Palatino Linotype"/>
          <w:color w:val="404041"/>
          <w:sz w:val="0"/>
          <w:szCs w:val="0"/>
          <w:bdr w:val="none" w:color="auto" w:sz="0" w:space="0"/>
          <w:vertAlign w:val="baseline"/>
        </w:rPr>
        <w:t> </w:t>
      </w:r>
    </w:p>
    <w:p xmlns:wp14="http://schemas.microsoft.com/office/word/2010/wordml" w14:paraId="7EACB96D" wp14:textId="77777777">
      <w:pPr>
        <w:pStyle w:val="spanpadded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460" w:lineRule="atLeast"/>
        <w:ind w:left="0" w:right="0"/>
        <w:rPr>
          <w:rFonts w:ascii="Palatino Linotype" w:hAnsi="Palatino Linotype" w:eastAsia="Palatino Linotype" w:cs="Palatino Linotype"/>
          <w:caps w:val="1"/>
          <w:color w:val="808284"/>
          <w:sz w:val="20"/>
          <w:szCs w:val="20"/>
          <w:bdr w:val="none" w:color="auto" w:sz="0" w:space="0"/>
          <w:vertAlign w:val="baseline"/>
        </w:rPr>
      </w:pPr>
      <w:r w:rsidRPr="1E7D1CC2" w:rsidR="1E7D1CC2">
        <w:rPr>
          <w:rStyle w:val="span"/>
          <w:rFonts w:ascii="Palatino Linotype" w:hAnsi="Palatino Linotype" w:eastAsia="Palatino Linotype" w:cs="Palatino Linotype"/>
          <w:caps w:val="1"/>
          <w:color w:val="808284"/>
          <w:sz w:val="20"/>
          <w:szCs w:val="20"/>
        </w:rPr>
        <w:t>Orleans, ON K1C5H6</w:t>
      </w:r>
    </w:p>
    <w:p xmlns:wp14="http://schemas.microsoft.com/office/word/2010/wordml" w14:paraId="7103D4AC" wp14:textId="77777777">
      <w:pPr>
        <w:pStyle w:val="spanpaddedline"/>
        <w:spacing w:before="0" w:after="0" w:line="460" w:lineRule="atLeast"/>
        <w:ind w:left="0" w:right="0"/>
        <w:rPr>
          <w:rFonts w:ascii="Palatino Linotype" w:hAnsi="Palatino Linotype" w:eastAsia="Palatino Linotype" w:cs="Palatino Linotype"/>
          <w:caps w:val="1"/>
          <w:color w:val="808284"/>
          <w:sz w:val="20"/>
          <w:szCs w:val="20"/>
          <w:bdr w:val="none" w:color="auto" w:sz="0" w:space="0"/>
          <w:vertAlign w:val="baseline"/>
        </w:rPr>
      </w:pPr>
      <w:r>
        <w:rPr>
          <w:rStyle w:val="span"/>
          <w:rFonts w:ascii="Palatino Linotype" w:hAnsi="Palatino Linotype" w:eastAsia="Palatino Linotype" w:cs="Palatino Linotype"/>
          <w:caps w:val="1"/>
          <w:color w:val="808284"/>
          <w:sz w:val="20"/>
          <w:szCs w:val="20"/>
        </w:rPr>
        <w:t>613 868 4608</w:t>
      </w:r>
      <w:r>
        <w:rPr>
          <w:rFonts w:ascii="Palatino Linotype" w:hAnsi="Palatino Linotype" w:eastAsia="Palatino Linotype" w:cs="Palatino Linotype"/>
          <w:caps w:val="1"/>
          <w:color w:val="808284"/>
          <w:sz w:val="20"/>
          <w:szCs w:val="20"/>
          <w:bdr w:val="none" w:color="auto" w:sz="0" w:space="0"/>
          <w:vertAlign w:val="baseline"/>
        </w:rPr>
        <w:t xml:space="preserve"> </w:t>
      </w:r>
      <w:r>
        <w:rPr>
          <w:rStyle w:val="span"/>
          <w:rFonts w:ascii="Palatino Linotype" w:hAnsi="Palatino Linotype" w:eastAsia="Palatino Linotype" w:cs="Palatino Linotype"/>
          <w:caps w:val="1"/>
          <w:color w:val="808284"/>
          <w:sz w:val="20"/>
          <w:szCs w:val="20"/>
        </w:rPr>
        <w:t xml:space="preserve">| </w:t>
      </w:r>
      <w:r>
        <w:rPr>
          <w:rStyle w:val="spanemail"/>
          <w:rFonts w:ascii="Palatino Linotype" w:hAnsi="Palatino Linotype" w:eastAsia="Palatino Linotype" w:cs="Palatino Linotype"/>
          <w:sz w:val="20"/>
          <w:szCs w:val="20"/>
        </w:rPr>
        <w:t>Marcaoun10@gmail.com</w:t>
      </w:r>
      <w:r>
        <w:rPr>
          <w:rFonts w:ascii="Palatino Linotype" w:hAnsi="Palatino Linotype" w:eastAsia="Palatino Linotype" w:cs="Palatino Linotype"/>
          <w:caps w:val="1"/>
          <w:color w:val="808284"/>
          <w:sz w:val="20"/>
          <w:szCs w:val="20"/>
          <w:bdr w:val="none" w:color="auto" w:sz="0" w:space="0"/>
          <w:vertAlign w:val="baseline"/>
        </w:rPr>
        <w:t xml:space="preserve"> </w:t>
      </w:r>
    </w:p>
    <w:p xmlns:wp14="http://schemas.microsoft.com/office/word/2010/wordml" w14:paraId="0A37501D" wp14:textId="77777777">
      <w:pPr>
        <w:pStyle w:val="divdocumentSECTIONCNTCbottompaddingdiv"/>
        <w:pBdr>
          <w:top w:val="none" w:color="auto" w:sz="0" w:space="0"/>
          <w:left w:val="none" w:color="auto" w:sz="0" w:space="0"/>
          <w:bottom w:val="single" w:color="B2B0BF" w:sz="8" w:space="0"/>
          <w:right w:val="none" w:color="auto" w:sz="0" w:space="0"/>
        </w:pBdr>
        <w:spacing w:before="0" w:after="0" w:line="240" w:lineRule="exact"/>
        <w:ind w:left="0" w:right="0"/>
        <w:rPr>
          <w:rFonts w:ascii="Palatino Linotype" w:hAnsi="Palatino Linotype" w:eastAsia="Palatino Linotype" w:cs="Palatino Linotype"/>
          <w:caps w:val="1"/>
          <w:color w:val="808284"/>
          <w:sz w:val="20"/>
          <w:szCs w:val="20"/>
          <w:bdr w:val="none" w:color="auto" w:sz="0" w:space="0"/>
          <w:vertAlign w:val="baseline"/>
        </w:rPr>
      </w:pPr>
    </w:p>
    <w:p xmlns:wp14="http://schemas.microsoft.com/office/word/2010/wordml" w:rsidP="1E7D1CC2" w14:paraId="69D0C959" wp14:textId="77777777">
      <w:pPr>
        <w:pStyle w:val="divdocumentdivsectiontitl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50" w:line="360" w:lineRule="auto"/>
        <w:ind w:left="0" w:right="0"/>
        <w:rPr>
          <w:rFonts w:ascii="Palatino Linotype" w:hAnsi="Palatino Linotype" w:eastAsia="Palatino Linotype" w:cs="Palatino Linotype"/>
          <w:b w:val="1"/>
          <w:bCs w:val="1"/>
          <w:i w:val="1"/>
          <w:iCs w:val="1"/>
          <w:caps w:val="1"/>
          <w:color w:val="1A409A"/>
          <w:sz w:val="28"/>
          <w:szCs w:val="28"/>
          <w:bdr w:val="none" w:color="auto" w:sz="0" w:space="0"/>
          <w:vertAlign w:val="baseline"/>
        </w:rPr>
      </w:pPr>
      <w:r w:rsidRPr="1E7D1CC2">
        <w:rPr>
          <w:rFonts w:ascii="Palatino Linotype" w:hAnsi="Palatino Linotype" w:eastAsia="Palatino Linotype" w:cs="Palatino Linotype"/>
          <w:b w:val="1"/>
          <w:bCs w:val="1"/>
          <w:i w:val="1"/>
          <w:iCs w:val="1"/>
          <w:caps w:val="1"/>
          <w:color w:val="1A409A"/>
          <w:sz w:val="28"/>
          <w:szCs w:val="28"/>
          <w:bdr w:val="none" w:color="auto" w:sz="0" w:space="0"/>
          <w:vertAlign w:val="baseline"/>
        </w:rPr>
        <w:t>Education</w:t>
      </w:r>
    </w:p>
    <w:p xmlns:wp14="http://schemas.microsoft.com/office/word/2010/wordml" w:rsidP="1E7D1CC2" w14:paraId="15A2471C" wp14:textId="77777777">
      <w:pPr>
        <w:pStyle w:val="divdocumentsinglecolumn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40" w:lineRule="atLeast"/>
        <w:ind w:left="0" w:right="0"/>
        <w:rPr>
          <w:rFonts w:ascii="Palatino Linotype" w:hAnsi="Palatino Linotype" w:eastAsia="Palatino Linotype" w:cs="Palatino Linotype"/>
          <w:color w:val="404041"/>
          <w:sz w:val="20"/>
          <w:szCs w:val="20"/>
          <w:bdr w:val="none" w:color="auto" w:sz="0" w:space="0"/>
          <w:vertAlign w:val="baseline"/>
        </w:rPr>
      </w:pPr>
      <w:r w:rsidRPr="1E7D1CC2" w:rsidR="1E7D1CC2">
        <w:rPr>
          <w:rStyle w:val="spandegree"/>
          <w:rFonts w:ascii="Palatino Linotype" w:hAnsi="Palatino Linotype" w:eastAsia="Palatino Linotype" w:cs="Palatino Linotype"/>
          <w:color w:val="404041"/>
          <w:sz w:val="20"/>
          <w:szCs w:val="20"/>
        </w:rPr>
        <w:t>Bachelor of Science</w:t>
      </w:r>
      <w:r w:rsidRPr="1E7D1CC2" w:rsidR="1E7D1CC2"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</w:rPr>
        <w:t xml:space="preserve"> </w:t>
      </w:r>
      <w:r w:rsidRPr="1E7D1CC2" w:rsidR="1E7D1CC2"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</w:rPr>
        <w:t>Software Engineering</w:t>
      </w:r>
      <w:r w:rsidRPr="1E7D1CC2" w:rsidR="1E7D1CC2">
        <w:rPr>
          <w:rStyle w:val="singlecolumnspanpaddedlinenth-child1"/>
          <w:rFonts w:ascii="Palatino Linotype" w:hAnsi="Palatino Linotype" w:eastAsia="Palatino Linotype" w:cs="Palatino Linotype"/>
          <w:color w:val="404041"/>
          <w:sz w:val="20"/>
          <w:szCs w:val="20"/>
        </w:rPr>
        <w:t xml:space="preserve"> </w:t>
      </w:r>
    </w:p>
    <w:p xmlns:wp14="http://schemas.microsoft.com/office/word/2010/wordml" w:rsidP="1E7D1CC2" w14:paraId="1B49A8F9" wp14:textId="77777777">
      <w:pPr>
        <w:pStyle w:val="spanpaddedline"/>
        <w:spacing w:before="0" w:after="0" w:line="340" w:lineRule="atLeast"/>
        <w:ind w:left="0" w:right="0"/>
        <w:rPr>
          <w:rFonts w:ascii="Palatino Linotype" w:hAnsi="Palatino Linotype" w:eastAsia="Palatino Linotype" w:cs="Palatino Linotype"/>
          <w:color w:val="404041"/>
          <w:sz w:val="20"/>
          <w:szCs w:val="20"/>
          <w:bdr w:val="none" w:color="auto" w:sz="0" w:space="0"/>
          <w:vertAlign w:val="baseline"/>
        </w:rPr>
      </w:pPr>
      <w:r w:rsidRPr="1E7D1CC2" w:rsidR="1E7D1CC2"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</w:rPr>
        <w:t>Carleton University</w:t>
      </w:r>
    </w:p>
    <w:p xmlns:wp14="http://schemas.microsoft.com/office/word/2010/wordml" w:rsidP="1F1799EF" w14:paraId="22A27FCD" wp14:textId="62EBD387">
      <w:pPr>
        <w:pStyle w:val="spanpaddedline"/>
        <w:spacing w:before="0" w:after="0" w:line="340" w:lineRule="atLeast"/>
        <w:ind w:left="0" w:right="0"/>
        <w:rPr>
          <w:rStyle w:val="span"/>
          <w:rFonts w:ascii="Palatino Linotype" w:hAnsi="Palatino Linotype" w:eastAsia="Palatino Linotype" w:cs="Palatino Linotype"/>
          <w:i w:val="1"/>
          <w:iCs w:val="1"/>
          <w:color w:val="595959" w:themeColor="text1" w:themeTint="A6" w:themeShade="FF"/>
          <w:sz w:val="20"/>
          <w:szCs w:val="20"/>
          <w:bdr w:val="none" w:color="auto" w:sz="0" w:space="0"/>
        </w:rPr>
      </w:pPr>
      <w:r w:rsidRPr="1F1799EF" w:rsid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595959" w:themeColor="text1" w:themeTint="A6" w:themeShade="FF"/>
          <w:sz w:val="20"/>
          <w:szCs w:val="20"/>
        </w:rPr>
        <w:t>Ottawa, ON | 2022-2026</w:t>
      </w:r>
    </w:p>
    <w:p xmlns:wp14="http://schemas.microsoft.com/office/word/2010/wordml" w:rsidP="1E7D1CC2" w14:paraId="23C2D7A8" wp14:textId="77777777">
      <w:pPr>
        <w:pStyle w:val="divdocumentsinglecolumn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line="340" w:lineRule="atLeast"/>
        <w:ind w:left="0" w:right="0"/>
        <w:rPr>
          <w:rFonts w:ascii="Palatino Linotype" w:hAnsi="Palatino Linotype" w:eastAsia="Palatino Linotype" w:cs="Palatino Linotype"/>
          <w:color w:val="404041"/>
          <w:sz w:val="20"/>
          <w:szCs w:val="20"/>
          <w:bdr w:val="none" w:color="auto" w:sz="0" w:space="0"/>
          <w:vertAlign w:val="baseline"/>
        </w:rPr>
      </w:pPr>
      <w:r w:rsidRPr="1E7D1CC2" w:rsidR="1E7D1CC2">
        <w:rPr>
          <w:rStyle w:val="spandegree"/>
          <w:rFonts w:ascii="Palatino Linotype" w:hAnsi="Palatino Linotype" w:eastAsia="Palatino Linotype" w:cs="Palatino Linotype"/>
          <w:color w:val="404041"/>
          <w:sz w:val="20"/>
          <w:szCs w:val="20"/>
        </w:rPr>
        <w:t>High School Diploma</w:t>
      </w:r>
      <w:r w:rsidRPr="1E7D1CC2" w:rsidR="1E7D1CC2">
        <w:rPr>
          <w:rStyle w:val="singlecolumnspanpaddedlinenth-child1"/>
          <w:rFonts w:ascii="Palatino Linotype" w:hAnsi="Palatino Linotype" w:eastAsia="Palatino Linotype" w:cs="Palatino Linotype"/>
          <w:color w:val="404041"/>
          <w:sz w:val="20"/>
          <w:szCs w:val="20"/>
        </w:rPr>
        <w:t xml:space="preserve"> </w:t>
      </w:r>
    </w:p>
    <w:p xmlns:wp14="http://schemas.microsoft.com/office/word/2010/wordml" w:rsidP="1E7D1CC2" w14:paraId="15C2B02B" wp14:textId="77777777">
      <w:pPr>
        <w:pStyle w:val="spanpaddedline"/>
        <w:spacing w:before="0" w:after="0" w:line="340" w:lineRule="atLeast"/>
        <w:ind w:left="0" w:right="0"/>
        <w:rPr>
          <w:rFonts w:ascii="Palatino Linotype" w:hAnsi="Palatino Linotype" w:eastAsia="Palatino Linotype" w:cs="Palatino Linotype"/>
          <w:color w:val="404041"/>
          <w:sz w:val="20"/>
          <w:szCs w:val="20"/>
          <w:bdr w:val="none" w:color="auto" w:sz="0" w:space="0"/>
          <w:vertAlign w:val="baseline"/>
        </w:rPr>
      </w:pPr>
      <w:r w:rsidRPr="1E7D1CC2" w:rsidR="1E7D1CC2"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</w:rPr>
        <w:t xml:space="preserve">École </w:t>
      </w:r>
      <w:proofErr w:type="spellStart"/>
      <w:r w:rsidRPr="1E7D1CC2" w:rsidR="1E7D1CC2"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</w:rPr>
        <w:t>Secondaire</w:t>
      </w:r>
      <w:proofErr w:type="spellEnd"/>
      <w:r w:rsidRPr="1E7D1CC2" w:rsidR="1E7D1CC2"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</w:rPr>
        <w:t xml:space="preserve"> Catholique Garneau</w:t>
      </w:r>
    </w:p>
    <w:p xmlns:wp14="http://schemas.microsoft.com/office/word/2010/wordml" w:rsidP="1F1799EF" w14:paraId="52F9C724" wp14:textId="77777777">
      <w:pPr>
        <w:pStyle w:val="spanpaddedline"/>
        <w:spacing w:before="0" w:after="0" w:line="340" w:lineRule="atLeast"/>
        <w:ind w:left="0" w:right="0"/>
        <w:rPr>
          <w:rFonts w:ascii="Palatino Linotype" w:hAnsi="Palatino Linotype" w:eastAsia="Palatino Linotype" w:cs="Palatino Linotype"/>
          <w:i w:val="1"/>
          <w:iCs w:val="1"/>
          <w:color w:val="595959" w:themeColor="text1" w:themeTint="A6" w:themeShade="FF"/>
          <w:sz w:val="20"/>
          <w:szCs w:val="20"/>
          <w:bdr w:val="none" w:color="auto" w:sz="0" w:space="0"/>
          <w:vertAlign w:val="baseline"/>
        </w:rPr>
      </w:pPr>
      <w:r w:rsidRPr="1F1799EF" w:rsid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595959" w:themeColor="text1" w:themeTint="A6" w:themeShade="FF"/>
          <w:sz w:val="20"/>
          <w:szCs w:val="20"/>
        </w:rPr>
        <w:t>Orléans</w:t>
      </w:r>
      <w:r w:rsidRPr="1F1799EF" w:rsid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595959" w:themeColor="text1" w:themeTint="A6" w:themeShade="FF"/>
          <w:sz w:val="20"/>
          <w:szCs w:val="20"/>
        </w:rPr>
        <w:t xml:space="preserve">, </w:t>
      </w:r>
      <w:r w:rsidRPr="1F1799EF" w:rsid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595959" w:themeColor="text1" w:themeTint="A6" w:themeShade="FF"/>
          <w:sz w:val="20"/>
          <w:szCs w:val="20"/>
        </w:rPr>
        <w:t>ON</w:t>
      </w:r>
      <w:r w:rsidRPr="1F1799EF" w:rsid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595959" w:themeColor="text1" w:themeTint="A6" w:themeShade="FF"/>
          <w:sz w:val="20"/>
          <w:szCs w:val="20"/>
        </w:rPr>
        <w:t xml:space="preserve"> | </w:t>
      </w:r>
      <w:r w:rsidRPr="1F1799EF" w:rsid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595959" w:themeColor="text1" w:themeTint="A6" w:themeShade="FF"/>
          <w:sz w:val="20"/>
          <w:szCs w:val="20"/>
        </w:rPr>
        <w:t>June 2022</w:t>
      </w:r>
    </w:p>
    <w:p xmlns:wp14="http://schemas.microsoft.com/office/word/2010/wordml" w:rsidP="1E7D1CC2" w14:paraId="69CCA156" wp14:textId="77777777">
      <w:pPr>
        <w:pStyle w:val="ulli"/>
        <w:numPr>
          <w:ilvl w:val="0"/>
          <w:numId w:val="1"/>
        </w:numPr>
        <w:spacing w:before="0" w:after="0" w:line="340" w:lineRule="atLeast"/>
        <w:ind w:left="460" w:right="0" w:hanging="201"/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  <w:bdr w:val="none" w:color="auto" w:sz="0" w:space="0"/>
          <w:vertAlign w:val="baseline"/>
        </w:rPr>
        <w:t>Graduated with a concentration in technology</w:t>
      </w:r>
    </w:p>
    <w:p xmlns:wp14="http://schemas.microsoft.com/office/word/2010/wordml" w:rsidP="1E7D1CC2" w14:paraId="5DAB6C7B" wp14:textId="77777777">
      <w:pPr>
        <w:pStyle w:val="p"/>
        <w:spacing w:before="0" w:after="0" w:line="340" w:lineRule="atLeast"/>
        <w:ind w:left="0" w:right="0"/>
        <w:rPr>
          <w:rStyle w:val="span"/>
          <w:rFonts w:ascii="Palatino Linotype" w:hAnsi="Palatino Linotype" w:eastAsia="Palatino Linotype" w:cs="Palatino Linotype"/>
          <w:color w:val="404041"/>
          <w:sz w:val="20"/>
          <w:szCs w:val="20"/>
          <w:bdr w:val="none" w:color="auto" w:sz="0" w:space="0"/>
          <w:vertAlign w:val="baseline"/>
        </w:rPr>
      </w:pPr>
    </w:p>
    <w:p xmlns:wp14="http://schemas.microsoft.com/office/word/2010/wordml" w:rsidP="1E7D1CC2" w14:paraId="28854248" wp14:textId="77777777">
      <w:pPr>
        <w:pStyle w:val="divdocumentdivsectiontitl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after="50" w:line="276" w:lineRule="auto"/>
        <w:ind w:left="0" w:right="0"/>
        <w:rPr>
          <w:rFonts w:ascii="Palatino Linotype" w:hAnsi="Palatino Linotype" w:eastAsia="Palatino Linotype" w:cs="Palatino Linotype"/>
          <w:b w:val="1"/>
          <w:bCs w:val="1"/>
          <w:i w:val="1"/>
          <w:iCs w:val="1"/>
          <w:caps w:val="1"/>
          <w:color w:val="1A409A"/>
          <w:sz w:val="28"/>
          <w:szCs w:val="28"/>
          <w:bdr w:val="none" w:color="auto" w:sz="0" w:space="0"/>
          <w:vertAlign w:val="baseline"/>
        </w:rPr>
      </w:pPr>
      <w:r w:rsidRPr="1E7D1CC2">
        <w:rPr>
          <w:rFonts w:ascii="Palatino Linotype" w:hAnsi="Palatino Linotype" w:eastAsia="Palatino Linotype" w:cs="Palatino Linotype"/>
          <w:b w:val="1"/>
          <w:bCs w:val="1"/>
          <w:i w:val="1"/>
          <w:iCs w:val="1"/>
          <w:caps w:val="1"/>
          <w:color w:val="1A409A"/>
          <w:sz w:val="28"/>
          <w:szCs w:val="28"/>
          <w:bdr w:val="none" w:color="auto" w:sz="0" w:space="0"/>
          <w:vertAlign w:val="baseline"/>
        </w:rPr>
        <w:t>Skills and Qualifications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080"/>
        <w:gridCol w:w="5080"/>
      </w:tblGrid>
      <w:tr xmlns:wp14="http://schemas.microsoft.com/office/word/2010/wordml" w:rsidTr="1E7D1CC2" w14:paraId="19F388FD" wp14:textId="77777777"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0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 w:rsidP="1E7D1CC2" w14:paraId="4C7815A6" wp14:textId="77777777">
            <w:pPr>
              <w:pStyle w:val="p"/>
              <w:spacing w:before="0" w:after="0" w:line="340" w:lineRule="atLeast"/>
              <w:ind w:left="0" w:right="0"/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</w:pPr>
            <w:r w:rsidRPr="1E7D1CC2"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  <w:t>• Responsible</w:t>
            </w:r>
          </w:p>
          <w:p w:rsidP="1E7D1CC2" w14:paraId="2C4C2509" wp14:textId="77777777">
            <w:pPr>
              <w:pStyle w:val="p"/>
              <w:spacing w:before="0" w:after="0" w:line="340" w:lineRule="atLeast"/>
              <w:ind w:left="0" w:right="0"/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</w:pPr>
            <w:r w:rsidRPr="1E7D1CC2"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  <w:t>• Organized</w:t>
            </w:r>
          </w:p>
          <w:p w:rsidP="1E7D1CC2" w14:paraId="4B3DB9CA" wp14:textId="77777777">
            <w:pPr>
              <w:pStyle w:val="p"/>
              <w:spacing w:before="0" w:after="0" w:line="340" w:lineRule="atLeast"/>
              <w:ind w:left="0" w:right="0"/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</w:pPr>
            <w:r w:rsidRPr="1E7D1CC2"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  <w:t>• Independent</w:t>
            </w:r>
          </w:p>
          <w:p w:rsidP="1E7D1CC2" w14:paraId="5325885E" wp14:textId="77777777">
            <w:pPr>
              <w:pStyle w:val="p"/>
              <w:spacing w:before="0" w:after="0" w:line="340" w:lineRule="atLeast"/>
              <w:ind w:left="0" w:right="0"/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</w:pPr>
            <w:r w:rsidRPr="1E7D1CC2"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  <w:t>• Social</w:t>
            </w:r>
          </w:p>
        </w:tc>
        <w:tc>
          <w:tcPr>
            <w:tcW w:w="5080" w:type="dxa"/>
            <w:tcBorders>
              <w:left w:val="single" w:color="FFFFFF" w:themeColor="background1" w:sz="8" w:space="0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 w:rsidP="1E7D1CC2" w14:paraId="52DD126A" wp14:textId="77777777">
            <w:pPr>
              <w:pStyle w:val="p"/>
              <w:spacing w:before="0" w:after="0" w:line="340" w:lineRule="atLeast"/>
              <w:ind w:left="0" w:right="0"/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</w:pPr>
            <w:r w:rsidRPr="1E7D1CC2"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  <w:t>• Competent in teamwork and leadership</w:t>
            </w:r>
          </w:p>
          <w:p w:rsidP="1E7D1CC2" w14:paraId="6DFFDF5B" wp14:textId="77777777">
            <w:pPr>
              <w:pStyle w:val="p"/>
              <w:spacing w:before="0" w:after="0" w:line="340" w:lineRule="atLeast"/>
              <w:ind w:left="0" w:right="0"/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</w:pPr>
            <w:r w:rsidRPr="1E7D1CC2"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  <w:t>• Fluently trilingual in English, French and Arabic</w:t>
            </w:r>
          </w:p>
          <w:p w:rsidP="1E7D1CC2" w14:paraId="3CB6E534" wp14:textId="77777777">
            <w:pPr>
              <w:pStyle w:val="p"/>
              <w:spacing w:before="0" w:after="0" w:line="340" w:lineRule="atLeast"/>
              <w:ind w:left="0" w:right="0"/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</w:pPr>
            <w:r w:rsidRPr="1E7D1CC2"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  <w:t>• Computer knowledge</w:t>
            </w:r>
          </w:p>
          <w:p w:rsidP="1E7D1CC2" w14:paraId="1E3917A3" wp14:textId="77777777">
            <w:pPr>
              <w:pStyle w:val="p"/>
              <w:spacing w:before="0" w:after="0" w:line="340" w:lineRule="atLeast"/>
              <w:ind w:left="0" w:right="0"/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</w:pPr>
            <w:r w:rsidRPr="1E7D1CC2">
              <w:rPr>
                <w:rFonts w:ascii="Palatino Linotype" w:hAnsi="Palatino Linotype" w:eastAsia="Palatino Linotype" w:cs="Palatino Linotype"/>
                <w:color w:val="404041"/>
                <w:sz w:val="20"/>
                <w:szCs w:val="20"/>
                <w:bdr w:val="none" w:color="auto" w:sz="0" w:space="0"/>
                <w:vertAlign w:val="baseline"/>
              </w:rPr>
              <w:t>• G2 driver's license</w:t>
            </w:r>
          </w:p>
        </w:tc>
      </w:tr>
    </w:tbl>
    <w:p xmlns:wp14="http://schemas.microsoft.com/office/word/2010/wordml" w:rsidP="1E7D1CC2" w14:paraId="3E5D66FF" wp14:textId="77777777">
      <w:pPr>
        <w:pStyle w:val="divdocumentdivsectiontitl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after="50" w:line="360" w:lineRule="auto"/>
        <w:ind w:left="0" w:right="0"/>
        <w:rPr>
          <w:rFonts w:ascii="Palatino Linotype" w:hAnsi="Palatino Linotype" w:eastAsia="Palatino Linotype" w:cs="Palatino Linotype"/>
          <w:b w:val="1"/>
          <w:bCs w:val="1"/>
          <w:i w:val="1"/>
          <w:iCs w:val="1"/>
          <w:caps w:val="1"/>
          <w:color w:val="1A409A"/>
          <w:sz w:val="28"/>
          <w:szCs w:val="28"/>
          <w:bdr w:val="none" w:color="auto" w:sz="0" w:space="0"/>
          <w:vertAlign w:val="baseline"/>
        </w:rPr>
      </w:pPr>
      <w:r w:rsidRPr="1E7D1CC2">
        <w:rPr>
          <w:rFonts w:ascii="Palatino Linotype" w:hAnsi="Palatino Linotype" w:eastAsia="Palatino Linotype" w:cs="Palatino Linotype"/>
          <w:b w:val="1"/>
          <w:bCs w:val="1"/>
          <w:i w:val="1"/>
          <w:iCs w:val="1"/>
          <w:caps w:val="1"/>
          <w:color w:val="1A409A"/>
          <w:sz w:val="28"/>
          <w:szCs w:val="28"/>
          <w:bdr w:val="none" w:color="auto" w:sz="0" w:space="0"/>
          <w:vertAlign w:val="baseline"/>
        </w:rPr>
        <w:t>Work History</w:t>
      </w:r>
    </w:p>
    <w:p xmlns:wp14="http://schemas.microsoft.com/office/word/2010/wordml" w:rsidP="1E7D1CC2" w14:paraId="42AD9AFF" wp14:textId="77777777">
      <w:pPr>
        <w:pStyle w:val="divdocumentsinglecolumn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line="340" w:lineRule="atLeast"/>
        <w:ind w:left="0" w:right="0"/>
        <w:rPr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</w:pPr>
      <w:r w:rsidRPr="1E7D1CC2" w:rsidR="1E7D1CC2">
        <w:rPr>
          <w:rStyle w:val="divdocumentspancompanyname"/>
          <w:rFonts w:ascii="Palatino Linotype" w:hAnsi="Palatino Linotype" w:eastAsia="Palatino Linotype" w:cs="Palatino Linotype"/>
          <w:b w:val="1"/>
          <w:bCs w:val="1"/>
          <w:caps w:val="1"/>
          <w:color w:val="auto"/>
          <w:sz w:val="20"/>
          <w:szCs w:val="20"/>
        </w:rPr>
        <w:t>Domino's Pizza</w:t>
      </w:r>
      <w:r w:rsidRPr="1E7D1CC2" w:rsidR="1E7D1CC2">
        <w:rPr>
          <w:rStyle w:val="singlecolumnspanpaddedlinenth-child1"/>
          <w:rFonts w:ascii="Palatino Linotype" w:hAnsi="Palatino Linotype" w:eastAsia="Palatino Linotype" w:cs="Palatino Linotype"/>
          <w:color w:val="auto"/>
          <w:sz w:val="20"/>
          <w:szCs w:val="20"/>
        </w:rPr>
        <w:t xml:space="preserve"> </w:t>
      </w:r>
    </w:p>
    <w:p xmlns:wp14="http://schemas.microsoft.com/office/word/2010/wordml" w:rsidP="1F1799EF" w14:paraId="37F1D405" wp14:textId="77777777">
      <w:pPr>
        <w:pStyle w:val="spanpaddedline"/>
        <w:spacing w:before="0" w:after="0" w:line="340" w:lineRule="atLeast"/>
        <w:ind w:left="0" w:right="0"/>
        <w:rPr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  <w:bdr w:val="none" w:color="auto" w:sz="0" w:space="0"/>
          <w:vertAlign w:val="baseline"/>
        </w:rPr>
      </w:pPr>
      <w:r w:rsidRP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>Team member</w:t>
      </w:r>
      <w:r w:rsidRP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 xml:space="preserve">| </w:t>
      </w:r>
      <w:r w:rsidRP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>Ottawa</w:t>
      </w:r>
      <w:r w:rsidRPr="1F1799EF">
        <w:rPr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  <w:bdr w:val="none" w:color="auto" w:sz="0" w:space="0"/>
          <w:vertAlign w:val="baseline"/>
        </w:rPr>
        <w:t xml:space="preserve"> </w:t>
      </w:r>
      <w:r w:rsidRP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 xml:space="preserve">| </w:t>
      </w:r>
      <w:r w:rsidRP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>September 2021</w:t>
      </w:r>
      <w:r w:rsidRP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 xml:space="preserve"> - </w:t>
      </w:r>
      <w:r w:rsidRPr="1F1799EF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>Current</w:t>
      </w:r>
    </w:p>
    <w:p xmlns:wp14="http://schemas.microsoft.com/office/word/2010/wordml" w:rsidP="1E7D1CC2" w14:paraId="42C48136" wp14:textId="38DBCCF0">
      <w:pPr>
        <w:pStyle w:val="ulli"/>
        <w:numPr>
          <w:ilvl w:val="0"/>
          <w:numId w:val="2"/>
        </w:numPr>
        <w:spacing w:before="0" w:after="0" w:line="340" w:lineRule="atLeast"/>
        <w:ind w:left="460" w:right="0" w:hanging="201"/>
        <w:rPr>
          <w:rStyle w:val="span"/>
          <w:rFonts w:ascii="Palatino Linotype" w:hAnsi="Palatino Linotype" w:eastAsia="Palatino Linotype" w:cs="Palatino Linotype"/>
          <w:color w:val="000000" w:themeColor="text1" w:themeTint="FF" w:themeShade="FF"/>
          <w:sz w:val="20"/>
          <w:szCs w:val="20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  <w:t xml:space="preserve">Worked quick on my feet in a </w:t>
      </w:r>
      <w:r w:rsidRPr="1E7D1CC2">
        <w:rPr>
          <w:rStyle w:val="span"/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  <w:t>high-pressure</w:t>
      </w:r>
      <w:r w:rsidRPr="1E7D1CC2">
        <w:rPr>
          <w:rStyle w:val="span"/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  <w:t xml:space="preserve"> atmosphere</w:t>
      </w:r>
    </w:p>
    <w:p xmlns:wp14="http://schemas.microsoft.com/office/word/2010/wordml" w:rsidP="1E7D1CC2" w14:paraId="7BC53437" wp14:textId="77777777">
      <w:pPr>
        <w:pStyle w:val="ulli"/>
        <w:numPr>
          <w:ilvl w:val="0"/>
          <w:numId w:val="2"/>
        </w:numPr>
        <w:spacing w:before="0" w:after="0" w:line="340" w:lineRule="atLeast"/>
        <w:ind w:left="460" w:right="0" w:hanging="201"/>
        <w:rPr>
          <w:rStyle w:val="span"/>
          <w:rFonts w:ascii="Palatino Linotype" w:hAnsi="Palatino Linotype" w:eastAsia="Palatino Linotype" w:cs="Palatino Linotype"/>
          <w:color w:val="000000" w:themeColor="text1" w:themeTint="FF" w:themeShade="FF"/>
          <w:sz w:val="20"/>
          <w:szCs w:val="20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  <w:t>Answered customer questions about products and deals, helped to make sure they were satisfied with my service</w:t>
      </w:r>
    </w:p>
    <w:p xmlns:wp14="http://schemas.microsoft.com/office/word/2010/wordml" w:rsidP="1E7D1CC2" w14:paraId="6851E0A3" wp14:textId="77777777">
      <w:pPr>
        <w:pStyle w:val="ulli"/>
        <w:numPr>
          <w:ilvl w:val="0"/>
          <w:numId w:val="2"/>
        </w:numPr>
        <w:spacing w:before="0" w:after="0" w:line="340" w:lineRule="atLeast"/>
        <w:ind w:left="460" w:right="0" w:hanging="201"/>
        <w:rPr>
          <w:rStyle w:val="span"/>
          <w:rFonts w:ascii="Palatino Linotype" w:hAnsi="Palatino Linotype" w:eastAsia="Palatino Linotype" w:cs="Palatino Linotype"/>
          <w:color w:val="000000" w:themeColor="text1" w:themeTint="FF" w:themeShade="FF"/>
          <w:sz w:val="20"/>
          <w:szCs w:val="20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  <w:t>Processed accurate credit, debit and cash sales transactions everyday</w:t>
      </w:r>
    </w:p>
    <w:p xmlns:wp14="http://schemas.microsoft.com/office/word/2010/wordml" w:rsidP="1E7D1CC2" w14:paraId="5FBED754" wp14:textId="77777777">
      <w:pPr>
        <w:pStyle w:val="ulli"/>
        <w:numPr>
          <w:ilvl w:val="0"/>
          <w:numId w:val="2"/>
        </w:numPr>
        <w:spacing w:before="0" w:after="0" w:line="340" w:lineRule="atLeast"/>
        <w:ind w:left="460" w:right="0" w:hanging="201"/>
        <w:rPr>
          <w:rStyle w:val="span"/>
          <w:rFonts w:ascii="Palatino Linotype" w:hAnsi="Palatino Linotype" w:eastAsia="Palatino Linotype" w:cs="Palatino Linotype"/>
          <w:color w:val="000000" w:themeColor="text1" w:themeTint="FF" w:themeShade="FF"/>
          <w:sz w:val="20"/>
          <w:szCs w:val="20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  <w:t>Created a spotless and a safe work environment by regularly cleaning and getting rid of any safety hazards</w:t>
      </w:r>
    </w:p>
    <w:p xmlns:wp14="http://schemas.microsoft.com/office/word/2010/wordml" w:rsidP="1E7D1CC2" w14:paraId="57AD2099" wp14:textId="77777777">
      <w:pPr>
        <w:pStyle w:val="divdocumentsinglecolumn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line="340" w:lineRule="atLeast"/>
        <w:ind w:left="0" w:right="0"/>
        <w:rPr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</w:pPr>
      <w:proofErr w:type="spellStart"/>
      <w:r w:rsidRPr="1E7D1CC2" w:rsidR="1E7D1CC2">
        <w:rPr>
          <w:rStyle w:val="divdocumentspancompanyname"/>
          <w:rFonts w:ascii="Palatino Linotype" w:hAnsi="Palatino Linotype" w:eastAsia="Palatino Linotype" w:cs="Palatino Linotype"/>
          <w:b w:val="1"/>
          <w:bCs w:val="1"/>
          <w:caps w:val="1"/>
          <w:color w:val="auto"/>
          <w:sz w:val="20"/>
          <w:szCs w:val="20"/>
        </w:rPr>
        <w:t>chady's</w:t>
      </w:r>
      <w:proofErr w:type="spellEnd"/>
      <w:r w:rsidRPr="1E7D1CC2" w:rsidR="1E7D1CC2">
        <w:rPr>
          <w:rStyle w:val="divdocumentspancompanyname"/>
          <w:rFonts w:ascii="Palatino Linotype" w:hAnsi="Palatino Linotype" w:eastAsia="Palatino Linotype" w:cs="Palatino Linotype"/>
          <w:b w:val="1"/>
          <w:bCs w:val="1"/>
          <w:caps w:val="1"/>
          <w:color w:val="auto"/>
          <w:sz w:val="20"/>
          <w:szCs w:val="20"/>
        </w:rPr>
        <w:t xml:space="preserve"> renovation</w:t>
      </w:r>
      <w:r w:rsidRPr="1E7D1CC2" w:rsidR="1E7D1CC2">
        <w:rPr>
          <w:rStyle w:val="singlecolumnspanpaddedlinenth-child1"/>
          <w:rFonts w:ascii="Palatino Linotype" w:hAnsi="Palatino Linotype" w:eastAsia="Palatino Linotype" w:cs="Palatino Linotype"/>
          <w:color w:val="auto"/>
          <w:sz w:val="20"/>
          <w:szCs w:val="20"/>
        </w:rPr>
        <w:t xml:space="preserve"> </w:t>
      </w:r>
    </w:p>
    <w:p xmlns:wp14="http://schemas.microsoft.com/office/word/2010/wordml" w:rsidP="1E7D1CC2" w14:paraId="17E19244" wp14:textId="77777777">
      <w:pPr>
        <w:pStyle w:val="spanpaddedline"/>
        <w:spacing w:before="0" w:after="0" w:line="340" w:lineRule="atLeast"/>
        <w:ind w:left="0" w:right="0"/>
        <w:rPr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>Assistant Aide</w:t>
      </w:r>
      <w:r w:rsidRPr="1E7D1CC2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 xml:space="preserve"> | </w:t>
      </w:r>
      <w:r w:rsidRPr="1E7D1CC2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>Ottawa</w:t>
      </w:r>
      <w:r w:rsidRPr="1E7D1CC2">
        <w:rPr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  <w:bdr w:val="none" w:color="auto" w:sz="0" w:space="0"/>
          <w:vertAlign w:val="baseline"/>
        </w:rPr>
        <w:t xml:space="preserve"> </w:t>
      </w:r>
      <w:r w:rsidRPr="1E7D1CC2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 xml:space="preserve">| </w:t>
      </w:r>
      <w:r w:rsidRPr="1E7D1CC2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>June 2020</w:t>
      </w:r>
      <w:r w:rsidRPr="1E7D1CC2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 xml:space="preserve"> - </w:t>
      </w:r>
      <w:r w:rsidRPr="1E7D1CC2">
        <w:rPr>
          <w:rStyle w:val="span"/>
          <w:rFonts w:ascii="Palatino Linotype" w:hAnsi="Palatino Linotype" w:eastAsia="Palatino Linotype" w:cs="Palatino Linotype"/>
          <w:i w:val="1"/>
          <w:iCs w:val="1"/>
          <w:color w:val="auto"/>
          <w:sz w:val="20"/>
          <w:szCs w:val="20"/>
        </w:rPr>
        <w:t>August 2020</w:t>
      </w:r>
    </w:p>
    <w:p xmlns:wp14="http://schemas.microsoft.com/office/word/2010/wordml" w:rsidP="1E7D1CC2" w14:paraId="671F08BB" wp14:textId="77777777">
      <w:pPr>
        <w:pStyle w:val="ulli"/>
        <w:numPr>
          <w:ilvl w:val="0"/>
          <w:numId w:val="3"/>
        </w:numPr>
        <w:spacing w:before="0" w:after="0" w:line="340" w:lineRule="atLeast"/>
        <w:ind w:left="460" w:right="0" w:hanging="201"/>
        <w:rPr>
          <w:rStyle w:val="span"/>
          <w:rFonts w:ascii="Palatino Linotype" w:hAnsi="Palatino Linotype" w:eastAsia="Palatino Linotype" w:cs="Palatino Linotype"/>
          <w:color w:val="000000" w:themeColor="text1" w:themeTint="FF" w:themeShade="FF"/>
          <w:sz w:val="20"/>
          <w:szCs w:val="20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  <w:t>Supported my coworkers with any and all tasks which would benefit their needs</w:t>
      </w:r>
    </w:p>
    <w:p xmlns:wp14="http://schemas.microsoft.com/office/word/2010/wordml" w:rsidP="1E7D1CC2" w14:paraId="7CB5718E" wp14:textId="77777777">
      <w:pPr>
        <w:pStyle w:val="ulli"/>
        <w:numPr>
          <w:ilvl w:val="0"/>
          <w:numId w:val="3"/>
        </w:numPr>
        <w:spacing w:before="0" w:after="0" w:line="340" w:lineRule="atLeast"/>
        <w:ind w:left="460" w:right="0" w:hanging="201"/>
        <w:rPr>
          <w:rStyle w:val="span"/>
          <w:rFonts w:ascii="Palatino Linotype" w:hAnsi="Palatino Linotype" w:eastAsia="Palatino Linotype" w:cs="Palatino Linotype"/>
          <w:color w:val="000000" w:themeColor="text1" w:themeTint="FF" w:themeShade="FF"/>
          <w:sz w:val="20"/>
          <w:szCs w:val="20"/>
          <w:bdr w:val="none" w:color="auto" w:sz="0" w:space="0"/>
          <w:vertAlign w:val="baseline"/>
        </w:rPr>
      </w:pPr>
      <w:r w:rsidRPr="1E7D1CC2">
        <w:rPr>
          <w:rStyle w:val="span"/>
          <w:rFonts w:ascii="Palatino Linotype" w:hAnsi="Palatino Linotype" w:eastAsia="Palatino Linotype" w:cs="Palatino Linotype"/>
          <w:color w:val="auto"/>
          <w:sz w:val="20"/>
          <w:szCs w:val="20"/>
          <w:bdr w:val="none" w:color="auto" w:sz="0" w:space="0"/>
          <w:vertAlign w:val="baseline"/>
        </w:rPr>
        <w:t>Cleaned the work area</w:t>
      </w:r>
    </w:p>
    <w:p xmlns:wp14="http://schemas.microsoft.com/office/word/2010/wordml" w:rsidP="1F1799EF" w14:paraId="513C4D1D" wp14:textId="77777777">
      <w:pPr>
        <w:pStyle w:val="divdocumentdivsectiontitl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after="50" w:line="360" w:lineRule="auto"/>
        <w:ind w:left="0" w:right="0"/>
        <w:rPr>
          <w:rFonts w:ascii="Palatino Linotype" w:hAnsi="Palatino Linotype" w:eastAsia="Palatino Linotype" w:cs="Palatino Linotype"/>
          <w:b w:val="1"/>
          <w:bCs w:val="1"/>
          <w:i w:val="1"/>
          <w:iCs w:val="1"/>
          <w:caps w:val="1"/>
          <w:color w:val="1A409A"/>
          <w:sz w:val="28"/>
          <w:szCs w:val="28"/>
          <w:bdr w:val="none" w:color="auto" w:sz="0" w:space="0"/>
          <w:vertAlign w:val="baseline"/>
        </w:rPr>
      </w:pPr>
      <w:r w:rsidRPr="1F1799EF">
        <w:rPr>
          <w:rFonts w:ascii="Palatino Linotype" w:hAnsi="Palatino Linotype" w:eastAsia="Palatino Linotype" w:cs="Palatino Linotype"/>
          <w:b w:val="1"/>
          <w:bCs w:val="1"/>
          <w:i w:val="1"/>
          <w:iCs w:val="1"/>
          <w:caps w:val="1"/>
          <w:color w:val="1A409A"/>
          <w:sz w:val="28"/>
          <w:szCs w:val="28"/>
          <w:bdr w:val="none" w:color="auto" w:sz="0" w:space="0"/>
          <w:vertAlign w:val="baseline"/>
        </w:rPr>
        <w:t>Summary</w:t>
      </w:r>
    </w:p>
    <w:p xmlns:wp14="http://schemas.microsoft.com/office/word/2010/wordml" w:rsidP="1E7D1CC2" w14:paraId="64CFF1D6" wp14:textId="77777777">
      <w:pPr>
        <w:pStyle w:val="p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40" w:lineRule="atLeast"/>
        <w:ind w:left="0" w:right="0"/>
        <w:rPr>
          <w:rFonts w:ascii="Palatino Linotype" w:hAnsi="Palatino Linotype" w:eastAsia="Palatino Linotype" w:cs="Palatino Linotype"/>
          <w:b w:val="0"/>
          <w:bCs w:val="0"/>
          <w:color w:val="404041"/>
          <w:sz w:val="20"/>
          <w:szCs w:val="20"/>
          <w:bdr w:val="none" w:color="auto" w:sz="0" w:space="0"/>
          <w:vertAlign w:val="baseline"/>
        </w:rPr>
      </w:pPr>
      <w:r w:rsidRPr="1E7D1CC2">
        <w:rPr>
          <w:rFonts w:ascii="Palatino Linotype" w:hAnsi="Palatino Linotype" w:eastAsia="Palatino Linotype" w:cs="Palatino Linotype"/>
          <w:b w:val="0"/>
          <w:bCs w:val="0"/>
          <w:color w:val="404041"/>
          <w:sz w:val="20"/>
          <w:szCs w:val="20"/>
          <w:bdr w:val="none" w:color="auto" w:sz="0" w:space="0"/>
          <w:vertAlign w:val="baseline"/>
        </w:rPr>
        <w:t>In summary, I am an independent, trust-worthy and motivated employee with lots of potential and lots to learn. Being a friendly and dedicated worker mixed with my excellent technological knowledge makes me a perfect candidate for this job position.</w:t>
      </w:r>
    </w:p>
    <w:sectPr>
      <w:pgSz w:w="12240" w:h="15840" w:orient="portrait"/>
      <w:pgMar w:top="840" w:right="1040" w:bottom="840" w:left="10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Palatino Linotype">
    <w:charset w:val="00"/>
    <w:family w:val="auto"/>
    <w:pitch w:val="default"/>
    <w:sig w:usb0="00000000" w:usb1="00000000" w:usb2="00000000" w:usb3="00000000" w:csb0="00000001" w:csb1="00000000"/>
    <w:embedRegular w:fontKey="{EC87CD7B-C74A-44A8-B6D0-03B69BE20C96}" r:id="rId1"/>
    <w:embedBold w:fontKey="{C4334B3C-82A7-4D37-B0AD-2BD02C0A554A}" r:id="rId2"/>
    <w:embedItalic w:fontKey="{74443146-B306-4413-AC26-521E86A5623F}" r:id="rId3"/>
    <w:embedBoldItalic w:fontKey="{4E403AE1-7E55-4245-B8AF-36E11A52C494}" r:id="rId4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ChD7RnrpG/ZQC6" int2:id="s9DeSiJY">
      <int2:state int2:type="LegacyProofing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displayBackgroundShape/>
  <w:embedTrueTypeFonts/>
  <w:trackRevisions w:val="false"/>
  <w:defaultTabStop w:val="720"/>
  <w:noPunctuationKerning/>
  <w:characterSpacingControl w:val="doNotCompress"/>
  <w:compat/>
  <w:rsids>
    <w:rsidRoot w:val="00000000"/>
    <w:rsid w:val="00000000"/>
    <w:rsid w:val="1E7D1CC2"/>
    <w:rsid w:val="1F1799E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7C87022"/>
  <w15:docId w15:val="{E2B183B0-0CB5-4418-B46A-8D3A55F5802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</w:pPr>
    <w:rPr>
      <w:sz w:val="24"/>
      <w:szCs w:val="24"/>
      <w:bdr w:val="none" w:color="auto" w:sz="0" w:space="0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outlineLvl w:val="0"/>
    </w:pPr>
    <w:rPr>
      <w:rFonts w:ascii="Times New Roman" w:hAnsi="Times New Roman" w:eastAsia="Times New Roman" w:cs="Times New Roman"/>
      <w:b/>
      <w:bCs/>
      <w:i w:val="0"/>
      <w:color w:val="2F5496" w:themeShade="BF"/>
      <w:kern w:val="36"/>
      <w:sz w:val="24"/>
      <w:szCs w:val="24"/>
      <w:bdr w:val="none" w:color="auto" w:sz="0" w:space="0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1"/>
    </w:pPr>
    <w:rPr>
      <w:rFonts w:ascii="Times New Roman" w:hAnsi="Times New Roman" w:eastAsia="Times New Roman" w:cs="Times New Roman"/>
      <w:b/>
      <w:bCs/>
      <w:i w:val="0"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2"/>
    </w:pPr>
    <w:rPr>
      <w:rFonts w:ascii="Times New Roman" w:hAnsi="Times New Roman" w:eastAsia="Times New Roman" w:cs="Times New Roman"/>
      <w:b/>
      <w:bCs/>
      <w:i w:val="0"/>
      <w:color w:val="1F3763" w:themeShade="7F"/>
      <w:sz w:val="24"/>
      <w:szCs w:val="24"/>
      <w:bdr w:val="none" w:color="auto" w:sz="0" w:space="0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3"/>
    </w:pPr>
    <w:rPr>
      <w:rFonts w:ascii="Times New Roman" w:hAnsi="Times New Roman" w:eastAsia="Times New Roman" w:cs="Times New Roman"/>
      <w:b/>
      <w:bCs/>
      <w:i w:val="0"/>
      <w:iCs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4"/>
    </w:pPr>
    <w:rPr>
      <w:rFonts w:ascii="Times New Roman" w:hAnsi="Times New Roman" w:eastAsia="Times New Roman" w:cs="Times New Roman"/>
      <w:b/>
      <w:bCs/>
      <w:i w:val="0"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5"/>
    </w:pPr>
    <w:rPr>
      <w:rFonts w:ascii="Times New Roman" w:hAnsi="Times New Roman" w:eastAsia="Times New Roman" w:cs="Times New Roman"/>
      <w:b/>
      <w:bCs/>
      <w:i w:val="0"/>
      <w:color w:val="1F3763" w:themeShade="7F"/>
      <w:sz w:val="24"/>
      <w:szCs w:val="24"/>
      <w:bdr w:val="none" w:color="auto" w:sz="0" w:space="0"/>
      <w:vertAlign w:val="baseline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hAnsi="Times New Roman" w:eastAsia="Times New Roman" w:cs="Times New Roman"/>
      <w:color w:val="2F5496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hAnsi="Times New Roman" w:eastAsia="Times New Roman" w:cs="Times New Roman"/>
      <w:color w:val="2F5496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hAnsi="Times New Roman" w:eastAsia="Times New Roman" w:cs="Times New Roman"/>
      <w:color w:val="1F3763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hAnsi="Times New Roman" w:eastAsia="Times New Roman" w:cs="Times New Roman"/>
      <w:i/>
      <w:iCs/>
      <w:color w:val="2F5496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hAnsi="Times New Roman" w:eastAsia="Times New Roman" w:cs="Times New Roman"/>
      <w:color w:val="2F5496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hAnsi="Times New Roman" w:eastAsia="Times New Roman" w:cs="Times New Roman"/>
      <w:color w:val="1F3763" w:themeShade="7F"/>
    </w:rPr>
  </w:style>
  <w:style w:type="paragraph" w:styleId="divdocument" w:customStyle="1">
    <w:name w:val="div_document"/>
    <w:basedOn w:val="Normal"/>
    <w:pPr>
      <w:spacing w:line="340" w:lineRule="atLeast"/>
    </w:pPr>
    <w:rPr>
      <w:color w:val="404041"/>
    </w:rPr>
  </w:style>
  <w:style w:type="paragraph" w:styleId="divdocumentdivfirstsection" w:customStyle="1">
    <w:name w:val="div_document_div_firstsection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bdr w:val="none" w:color="auto" w:sz="0" w:space="0"/>
    </w:rPr>
  </w:style>
  <w:style w:type="paragraph" w:styleId="divdocumentbordername" w:customStyle="1">
    <w:name w:val="div_document_border_name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1A409A"/>
      <w:spacing w:line="120" w:lineRule="atLeast"/>
    </w:pPr>
    <w:rPr>
      <w:sz w:val="4"/>
      <w:szCs w:val="4"/>
      <w:shd w:val="clear" w:color="auto" w:fill="1A409A"/>
    </w:rPr>
  </w:style>
  <w:style w:type="paragraph" w:styleId="divdocumentdivparagraph" w:customStyle="1">
    <w:name w:val="div_document_div_paragraph"/>
    <w:basedOn w:val="Normal"/>
  </w:style>
  <w:style w:type="paragraph" w:styleId="divdocumentdivname" w:customStyle="1">
    <w:name w:val="div_document_div_name"/>
    <w:basedOn w:val="Normal"/>
    <w:rPr>
      <w:color w:val="1A409A"/>
    </w:rPr>
  </w:style>
  <w:style w:type="character" w:styleId="span" w:customStyle="1">
    <w:name w:val="span"/>
    <w:basedOn w:val="DefaultParagraphFont"/>
    <w:rPr>
      <w:sz w:val="24"/>
      <w:szCs w:val="24"/>
      <w:bdr w:val="none" w:color="auto" w:sz="0" w:space="0"/>
      <w:vertAlign w:val="baseline"/>
    </w:rPr>
  </w:style>
  <w:style w:type="paragraph" w:styleId="div" w:customStyle="1">
    <w:name w:val="div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paragraph" w:styleId="divdocumentdivSECTIONCNTC" w:customStyle="1">
    <w:name w:val="div_document_div_SECTION_CNTC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bdr w:val="none" w:color="auto" w:sz="0" w:space="0"/>
    </w:rPr>
  </w:style>
  <w:style w:type="paragraph" w:styleId="divaddress" w:customStyle="1">
    <w:name w:val="div_address"/>
    <w:basedOn w:val="div"/>
    <w:pPr>
      <w:spacing w:line="460" w:lineRule="atLeast"/>
    </w:pPr>
    <w:rPr>
      <w:caps/>
      <w:color w:val="808284"/>
      <w:sz w:val="20"/>
      <w:szCs w:val="20"/>
    </w:rPr>
  </w:style>
  <w:style w:type="paragraph" w:styleId="spanpaddedline" w:customStyle="1">
    <w:name w:val="span_paddedline"/>
    <w:basedOn w:val="spanParagraph"/>
  </w:style>
  <w:style w:type="paragraph" w:styleId="spanParagraph" w:customStyle="1">
    <w:name w:val="span Paragraph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character" w:styleId="spanemail" w:customStyle="1">
    <w:name w:val="span_email"/>
    <w:basedOn w:val="span"/>
    <w:rPr>
      <w:caps w:val="0"/>
      <w:color w:val="00ADEF"/>
    </w:rPr>
  </w:style>
  <w:style w:type="character" w:styleId="documentlorcase" w:customStyle="1">
    <w:name w:val="document_lorcase"/>
    <w:basedOn w:val="DefaultParagraphFont"/>
    <w:rPr>
      <w:caps w:val="0"/>
    </w:rPr>
  </w:style>
  <w:style w:type="paragraph" w:styleId="divdocumentSECTIONCNTCbottompaddingdiv" w:customStyle="1">
    <w:name w:val="div_document_SECTION_CNTC_bottompaddingdiv"/>
    <w:basedOn w:val="Normal"/>
    <w:pPr>
      <w:pBdr>
        <w:bottom w:val="single" w:color="B2B0BF" w:sz="8" w:space="0"/>
      </w:pBdr>
    </w:pPr>
  </w:style>
  <w:style w:type="character" w:styleId="divdocumentSECTIONCNTCbottompaddingdivCharacter" w:customStyle="1">
    <w:name w:val="div_document_SECTION_CNTC_bottompaddingdiv Character"/>
    <w:basedOn w:val="DefaultParagraphFont"/>
  </w:style>
  <w:style w:type="paragraph" w:styleId="documentSECTIONCNTCsection" w:customStyle="1">
    <w:name w:val="document_SECTION_CNTC + section"/>
    <w:basedOn w:val="Normal"/>
  </w:style>
  <w:style w:type="paragraph" w:styleId="divdocumentdivheading" w:customStyle="1">
    <w:name w:val="div_document_div_heading"/>
    <w:basedOn w:val="Normal"/>
    <w:rPr>
      <w:color w:val="1A409A"/>
    </w:rPr>
  </w:style>
  <w:style w:type="paragraph" w:styleId="divdocumentdivsectiontitle" w:customStyle="1">
    <w:name w:val="div_document_div_sectiontitle"/>
    <w:basedOn w:val="Normal"/>
    <w:pPr>
      <w:spacing w:line="520" w:lineRule="atLeast"/>
    </w:pPr>
    <w:rPr>
      <w:sz w:val="28"/>
      <w:szCs w:val="28"/>
    </w:rPr>
  </w:style>
  <w:style w:type="paragraph" w:styleId="divdocumentsinglecolumn" w:customStyle="1">
    <w:name w:val="div_document_singlecolumn"/>
    <w:basedOn w:val="Normal"/>
  </w:style>
  <w:style w:type="character" w:styleId="singlecolumnspanpaddedlinenth-child1" w:customStyle="1">
    <w:name w:val="singlecolumn_span_paddedline_nth-child(1)"/>
    <w:basedOn w:val="DefaultParagraphFont"/>
  </w:style>
  <w:style w:type="character" w:styleId="spandegree" w:customStyle="1">
    <w:name w:val="span_degree"/>
    <w:basedOn w:val="span"/>
    <w:rPr>
      <w:b/>
      <w:bCs/>
      <w:caps/>
    </w:rPr>
  </w:style>
  <w:style w:type="paragraph" w:styleId="ulli" w:customStyle="1">
    <w:name w:val="ul_li"/>
    <w:basedOn w:val="Normal"/>
  </w:style>
  <w:style w:type="paragraph" w:styleId="p" w:customStyle="1">
    <w:name w:val="p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paragraph" w:styleId="divdocumentsection" w:customStyle="1">
    <w:name w:val="div_document_section"/>
    <w:basedOn w:val="Normal"/>
  </w:style>
  <w:style w:type="table" w:styleId="divdocumenttable" w:customStyle="1">
    <w:name w:val="div_document_table"/>
    <w:basedOn w:val="TableNormal"/>
    <w:tblPr/>
  </w:style>
  <w:style w:type="character" w:styleId="divdocumentspancompanyname" w:customStyle="1">
    <w:name w:val="div_document_span_companyname"/>
    <w:basedOn w:val="DefaultParagraphFont"/>
    <w:rPr>
      <w:color w:val="1A409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webSettings" Target="webSettings.xml" Id="rId2" /><Relationship Type="http://schemas.openxmlformats.org/officeDocument/2006/relationships/fontTable" Target="fontTable.xml" Id="rId3" /><Relationship Type="http://schemas.openxmlformats.org/officeDocument/2006/relationships/theme" Target="theme/theme1.xml" Id="rId4" /><Relationship Type="http://schemas.openxmlformats.org/officeDocument/2006/relationships/numbering" Target="numbering.xml" Id="rId5" /><Relationship Type="http://schemas.openxmlformats.org/officeDocument/2006/relationships/styles" Target="styles.xml" Id="rId6" /><Relationship Type="http://schemas.microsoft.com/office/2020/10/relationships/intelligence" Target="intelligence2.xml" Id="R9c3f4806c2be4a81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Marc Aoun</dc:title>
  <revision>2</revision>
  <lastModifiedBy>Marc Aoun</lastModifiedBy>
  <dcterms:modified xsi:type="dcterms:W3CDTF">2022-08-19T04:44:48.1110434Z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fc6f7755-9511-4ffe-8d14-78bdd42dfa4d</vt:lpwstr>
  </property>
  <property fmtid="{D5CDD505-2E9C-101B-9397-08002B2CF9AE}" pid="3" name="x1ye=0">
    <vt:lpwstr>uDEAAB+LCAAAAAAABAAdmsW2s9wWRB+IBnLQxt/A3Z0e7u48/c13u8kI2VnUqqrJCM3hGEkwMEKiLM8jNENTHIfhNIkRNEoK7GcHOrQUGyfR/V+1PcCGQqXaDtZj8mnQSXxeTti5kpnHUZWBocayjUkNSlGpfIABWoZFwjpzw378SskfOmcwI6rcKlL7550YLFBkEQHH+9aBqVr2BANWEaCa+4mwipWaL+cGddOWHtjqwgOX6Q9/+wZDvBc9NE8</vt:lpwstr>
  </property>
  <property fmtid="{D5CDD505-2E9C-101B-9397-08002B2CF9AE}" pid="4" name="x1ye=1">
    <vt:lpwstr>5SB0HaXs6Z5XjA4yF3oj0f/wOdWH3GQ8De6/7Dnll+eJ0j8bXhErnK3iYWMx3H0EWlyAhj+x1MEMmWfxTpK4416eHV5v6OfX7QSQwkJ3dQxvPyiLZUMvYoo6KZoQbUXD9x4JyPJjb1fMr0IbZNp9+sTT+eWysoExUG0zhnZATZxTww4x82R4sAEbVVWK3iO0Lu5y9L4hJoaOsSfD+ff2BeVItxoqAyZTk5lt7W/BqWvYRc4PDVxOXMYkIrFn+PW</vt:lpwstr>
  </property>
  <property fmtid="{D5CDD505-2E9C-101B-9397-08002B2CF9AE}" pid="5" name="x1ye=10">
    <vt:lpwstr>M7XpJCTVrLEBB08s73vMMmU9a44/FnhsqzRLdwSHkKVYAdLT+im5vFTzYEkLpHA9A1Ll4tGKrJUBtEZcxgp1pW5jBZGb51AvnMn3OzRq3sGIxvYiKnvFj6F78eYjb2NUjLxsEKWoF/LQoXJQvANDh1xBRU4i8O9noJqeqv9wBMfWjtDMBC+/LBZcsQZeIxOaw5eAZzoOQK5OAGa5XwlxwioMOJyqzU2jUiynFEbSLM1evFu0nK2VmX+1t2HC0xM</vt:lpwstr>
  </property>
  <property fmtid="{D5CDD505-2E9C-101B-9397-08002B2CF9AE}" pid="6" name="x1ye=11">
    <vt:lpwstr>PQv9o3vpYrogm9JQfABSySe/v7iz+f+wLHxgXSsZuXlhS8PuejZmeJv5ox0/9IPIYIHmnAcPamqcTTJfESiUtB2KXSkwdmTyBfEEJ61mOP9qQt7rfChMOVLKW0sQHeXgvuiupUwAGiMs+63QOPKkGYOvvSStJmo/Pq2Sev9lk6wct2/Lk1pv//G5q+zbuZvnnaQTMvfbi5FdFx7v1frmpQ2IIRhthoyA+t5hHm1p/TGBxlNnkOFLKPtaxJgmG7f</vt:lpwstr>
  </property>
  <property fmtid="{D5CDD505-2E9C-101B-9397-08002B2CF9AE}" pid="7" name="x1ye=12">
    <vt:lpwstr>2vPuNwqY+nOR343tEVUpndNMtUKxfUWpcDajSOngkG/h5rE/9efE9giHnAbSP+VsgqDOP+u6MrmmPDD/jClTGvKA0mX5LenwAMsb4aJ3FHewIjqJd1n65qWBU+6a1+TVZnhXSvDk3p040uhsaHhGbaZ9Gox/3IKhXFVRoEnPGnoYe2/1pcJ3HUGwJi/NdjLZL58uLngEDUomCcZo1+v7yjHCZKcPS36WPodVacsmMXXr/yHa2OL0Tl94JozdZtP</vt:lpwstr>
  </property>
  <property fmtid="{D5CDD505-2E9C-101B-9397-08002B2CF9AE}" pid="8" name="x1ye=13">
    <vt:lpwstr>uH182dUgauVA8rAxdv6rjQSIhfxfH1Yk/9c19WjUCnNj21PPcscWDY38Lqw7BHSwl5yHY76Nw+9n692lFvB6fexFRAXzbTyJktIOOg3f7xf3RASZHkYGNyUqokiXxHoH/BurOFvGYXL/6CbXjLFbstT/4MOQrDbAIXFRll51HaYdTXna/JmLIuVj4UM1WIZ3GXmlUQu9rdvWoAPNhUu25AqDCz46B29qIrCTdtvFqz2O5yhfqb6jAybVq4h3sTu</vt:lpwstr>
  </property>
  <property fmtid="{D5CDD505-2E9C-101B-9397-08002B2CF9AE}" pid="9" name="x1ye=14">
    <vt:lpwstr>nWwRJZ0qSA5SMQ8nm0oqpzQfVXO4lHEKM2N50wL0NeawWvRaXdKaaUIn/ybcnBn0zfZFFgXqSi3vll489MArclX7HcR0hpsF9Hjo42wDgNaxwVEIm/4LXNRTk0cumwg6+96K1BkM/tc411aCuhlTN+hpNqkLatx2+32cBp3V85Yu7VMBckC//ckBgMMxLapMog5xLGhN0KtcqVeOPJTvC4MSZCTMyaJhfUjY6hDd+pyK4r/4/lUOMLaYKabPAHm</vt:lpwstr>
  </property>
  <property fmtid="{D5CDD505-2E9C-101B-9397-08002B2CF9AE}" pid="10" name="x1ye=15">
    <vt:lpwstr>005oOsDyPuPCrE7Cu1kMA3TV9Yr/Tnf/CzYYympbQVxftSb8QGr+o3sIliBQme1Nc2DdiNSLFN1IUAOmEsd7++uk83UXgH2ocU7TxnYnLw8NbFqA3yO8yYF038hSpqj7uk6aWprvDj7jxDoz/SSgUlhcXVWFfi8KFDUHdcRAZSl4MphC+ZDmjNLgZk5Ba/sNlxi3JDrBdK1RD8Pr7ceJ+vVfpvMKRyMp3TnXe8koQJvQSaj8ReumzIpq+khDSYw</vt:lpwstr>
  </property>
  <property fmtid="{D5CDD505-2E9C-101B-9397-08002B2CF9AE}" pid="11" name="x1ye=16">
    <vt:lpwstr>+RFpLHuxSV3izhZdKOiHNqfroSpG2TEN9I45jytnfxxLO2v1MWezOsKAkPdeLsSIqOTZnDetM/pPfWRzVqbHatZNH4z540k9RpaLmpZ+7BVuW95rBSYlqbNwm5POwfJA8cWiMD8VTvT3lNAXrQ0u2upqUNqeWNhnGXOwZMx5Bk/+zsPMREgeeOa6RYoxpMC2XBU7eM4aRoZk2v+2Oq0um5OeMP9lXb04Ii2wYncKqfrxRjnlxrYMUH53xEokzod</vt:lpwstr>
  </property>
  <property fmtid="{D5CDD505-2E9C-101B-9397-08002B2CF9AE}" pid="12" name="x1ye=17">
    <vt:lpwstr>vhHijWvLCZKvYVyJV9yRSFr+zxJabGZ7BBOJtfxZZkVAQoHyv3yvfurGZ/BBHCSmK1qzk9qk/5e3+0gIoJ74vpT+AM36XMnuygw2sv2lr/WQDACxKHCxsrH/ObdV1c2M3OLgADHl18N2XkC82MGZDefZBKeNEpA+7P3sMd18RjwovNvTW+pJylb9+Urd1OaJX2N+lbt9n0iWaEcjZD6G4bv3FmvgAwjZW+/UenfShD58nRq6E7gkitErK8+3Dpi</vt:lpwstr>
  </property>
  <property fmtid="{D5CDD505-2E9C-101B-9397-08002B2CF9AE}" pid="13" name="x1ye=18">
    <vt:lpwstr>tCt6AIjPwePws/XZoNEx+9MyNO8PvezTtr8kMZMfio/o7RT3CjzUV5JK0YgExuyWu41B/H9bgVTowTs5/yr9I74bogL80zholFmZ8NFFW0H0SnPNcMI/AsL6nBVUJToKMgtcSOWYwCtY9JkbsH0SfhCkDgzSs1wngFjpEPX/EFYEMWNF0yw7ccVQjGFMtlxbEnlzvufzgDBx/1SGGh0a7rWdOAOrWYR0NtZ9fiE8RbEMUfAR1VziEiokTp8rz1M</vt:lpwstr>
  </property>
  <property fmtid="{D5CDD505-2E9C-101B-9397-08002B2CF9AE}" pid="14" name="x1ye=19">
    <vt:lpwstr>SQqICwt+U0yQHvw6ReQzxwrCYc9Wax0lrSo3qkqX/CWeVPAW1CBLLtwsgBHPQVKRS8SXASL39ICT8JONSw/r0gLgyKeoSyK8XXDkviIHFby5zYrl8YnjDWEqRhCejs1Z6PmRWuFpUGw9vkCVS8uqTLS1TRJkWw1cdJFhF5xCBn7X8RKcIy62mP+ouDX1hbqxVhXPUa2x61qBSz+Jkhg4RXIO1UereJ5ZR/aCS2v/UOloDs06/LKQKZTKHWqs9d7</vt:lpwstr>
  </property>
  <property fmtid="{D5CDD505-2E9C-101B-9397-08002B2CF9AE}" pid="15" name="x1ye=2">
    <vt:lpwstr>aWJTioN004ttuFFLCNFlLGRvTt+Lz+tfJdTjBJsR1VBnBP59wo3Vrp6cj2jSIQuGia0Ql+fJQVCDfqHxIAdcMRUouaAaWRlX6MuWA+at4y0fz6Qt9mrYxBqd7aoGWA+BT0siBkFYjNciP4ZNoanVCoCueduZiAyQgCOLIUnnIIR5jduSV96+b6Sp3V2Gne5x0AzwHEamYmSfxwIutqQ5Tzh1rvfRaNteOaLlF/w2ai7dF1WWJ70wV+CDf6cWF6U</vt:lpwstr>
  </property>
  <property fmtid="{D5CDD505-2E9C-101B-9397-08002B2CF9AE}" pid="16" name="x1ye=20">
    <vt:lpwstr>ZN9Utq/ltBqyp9rWnP7Vh5Yw+jjzoLd/VtEUQFbmuVrVG4stzFFadKum13GSt8jR1ikVQADPTB1jb4WuJvuHl1cWwMxcAc5ELqL61wDqjIqUCwwNjDXl7EWjBAa8uRBK5I7IEY/R1Tu38qu8iPhy8TvrVg5Ys0jWkLM9G39L8KZ9RlbzQuQoxH0zQ5KomjEiHWs4QDycpAci6c4bd0wkHOrBeb8ahWvtB5A1xy6NP0eSbBIrVO5g5Lxw3UnCB/s</vt:lpwstr>
  </property>
  <property fmtid="{D5CDD505-2E9C-101B-9397-08002B2CF9AE}" pid="17" name="x1ye=21">
    <vt:lpwstr>265HJu+9r7L1lVkU8qmeYxt5O3XW+KGQchJitwQ3P330q6KmSeDSi3RGn3Xwh898M1OUAB9NcSnI6qBaYPR/UKU2GMtjl1btaC6gY4MDUkhRopH3BFDjomh1YL5MkhFkfIYh5mzFU2VUPnNHeMgoa3gsgryQfQnUr+m6Hpr6XzjxqVkovFAFTRGTxEJ3h2GSOZgMSJsUy7XLKzFt7DRJUTiBBV55qU9Drg44bjqATuSnZP+tlWr4vdhoTNh+Fu1</vt:lpwstr>
  </property>
  <property fmtid="{D5CDD505-2E9C-101B-9397-08002B2CF9AE}" pid="18" name="x1ye=22">
    <vt:lpwstr>83RNGjuZz9ptpGeD4Zu/OakDL/veSA5MdYyQdf3huVFQRue6Gt+0RpAZDxWo4LQ/ihZj9nuOV8fTj8p72jxcKUDH8cQ5H8zUVDO1g6KOnGjCKArYwvmrE5nh7lQF5/3+ry8sPBEGz8ebP5bVIAa0gUhZFf6fTesjV7syLvegWLuYH2N/TVZO7V7qLE+Tu1O4bXT9eijeEEDPR83JiOtpdQCke0vgzbXuGhzPxx6MzFhUXNMfQedyRQhO7nsw5+z</vt:lpwstr>
  </property>
  <property fmtid="{D5CDD505-2E9C-101B-9397-08002B2CF9AE}" pid="19" name="x1ye=23">
    <vt:lpwstr>9S7gb6vrqMX00hYn3nCgvD1wniXOIbZv1ZLoEX7ijyWd3fKu0+Qfdw9ggdXIC5IxANbCrw3apwCRQeRXHtD7APM7GAbaWae3C/ijyaAugI7G3rP54aj9725xmkEKIbU76qcAun85+YOuzyePpO/pmTJ4f3Tp5qKyZaPiRFJqgwuVBCaskJk4tONn7JTROx/3N/sYX8uroEhUbgkG+OgEAQEnCnf3rVTQ9a6feLfdNAqRxmtcOCmzn/0GzjajYop</vt:lpwstr>
  </property>
  <property fmtid="{D5CDD505-2E9C-101B-9397-08002B2CF9AE}" pid="20" name="x1ye=24">
    <vt:lpwstr>v27pB9IKy1Fh4k4WfHvabxU2yjkciuAAcKmBhpvyqoW6wquqrMNHtXqAtLizP0g9oMr3gWe/saHaG829IPwv1LN6EHKZGTKyNH+nl1GVZHZsMfn4FcpI3c3hgeFoXsUqQpQWpuloRUGrfBXcx7AmG1oO310V9iBb+xzC6woOBUU/XBdNdsqzadpXoPJO6gSiRuqu98ZmL3EGsv8kFioPGgMy342J93gyGNcZlg1XF0fsOlTowukZe7PHD6Md7fq</vt:lpwstr>
  </property>
  <property fmtid="{D5CDD505-2E9C-101B-9397-08002B2CF9AE}" pid="21" name="x1ye=25">
    <vt:lpwstr>ivktS4m4LwjGgmjBwVGn6PVq2iax0QXx6OpGFBlYqjfJayjvaEtka13j04eb1DHCHqQNTr0V3KDn/GD+NBF+8Re5aC6mkmfldfYBkbs04vjH6m9S7V7L88odDqg/NaHbB+atjUQrGFVLF5eGkeTYC9fYUgStpaTdjK7IJr2q2MCQnOqHX5tRLgKfBCNk/efTS9vId2kqXVCeV2/cwBQMV2+a4YW1tj6eaqpE7WNI3AFJrCphivLzGFoYhMW2SuO</vt:lpwstr>
  </property>
  <property fmtid="{D5CDD505-2E9C-101B-9397-08002B2CF9AE}" pid="22" name="x1ye=26">
    <vt:lpwstr>Zozp9hJDSc9DuK+DZ3G+CH612uwMJnu7ZDIuXtYkpzP9vKh0BKMK57+MjfO9/I2soeFnCn+xd27JZORvoUAOeJu8cE2NOdOJmEGtUkRzFc1tyafz+enc2iHVl1E/7mg8NmViR/8x3w+muoNxq2PxtRrxu2Wj7ci3Jlxd80f7usj/1RKQ1+dPAJwJ664YQOiy4gP9tcjFY09ZDTTaMTg1KwQYj5cbzGGJ1BErjkiUSfbbCubcnOmZaklud24X2D6</vt:lpwstr>
  </property>
  <property fmtid="{D5CDD505-2E9C-101B-9397-08002B2CF9AE}" pid="23" name="x1ye=27">
    <vt:lpwstr>7Wus8ClWPyVAcwW2a0X3Jlyk3CGsZ2SCFkAxEeUhga8lW27BSvFJoXcGdC9/lnV910uqGuTCyKyLfnqgAbywxiR7ik5JxQSM57F3WB3Y/nC6oitxvXALV7zBf7xID8Z/JFiXVSyMSczK3K572bQnMgGrL2v+4FftpC1n7PVLdpQcL3VMCH/LjDDNspV9jqoerVPvG/RxaYKTy2NyGihhMzMMhrOSH6EBoVoflTOFlf8cG3o00yz4cxmOwq8ZJLN</vt:lpwstr>
  </property>
  <property fmtid="{D5CDD505-2E9C-101B-9397-08002B2CF9AE}" pid="24" name="x1ye=28">
    <vt:lpwstr>Dxzh0EgN0BD/C4xHvqFr5L1EQkrb7vzt/rOc8SbH3vSOftQDbFNXpHbXpSB1hDFmFnjpegq7E+pEpTeitnGyyCoB2fk5RlMw2IA563ycudAb7R/nTEH4Rdecb9+ajug2QAtaI12pTegTvrMjJUV1SsigNSS8p6PDWFM99p5ntlXwh6niet5nNjMFIddSZ1FdUMPXYBjmiaK6jduifTXl3uviAYWyQP9BPCFZe4isaxIQE4HQYSPu6/gYUt7Hnaz</vt:lpwstr>
  </property>
  <property fmtid="{D5CDD505-2E9C-101B-9397-08002B2CF9AE}" pid="25" name="x1ye=29">
    <vt:lpwstr>S+y/Grn50Z789/1rn12yKq1bUL9sEvObVYeygv3CFWl87tIyP3vaMGcpOaO3Pf4L+bP6IbrSwMgw03XZkYenEcUzIG2vpgkU5PTQxoCch4x2tHitb/DR9etsdMDKBVyt+yG1X+E8srXbL/e/clnjkys/kn+X4ZcS2APUHjw/muWwBL0vzst2qgRjgosnzDvMw7ELhhjBhj++dfPmXDDJ6PYe8Axtoh92EtwDuQhOy1sTusF9K/dV3ma7y/cvIiv</vt:lpwstr>
  </property>
  <property fmtid="{D5CDD505-2E9C-101B-9397-08002B2CF9AE}" pid="26" name="x1ye=3">
    <vt:lpwstr>tNy34zYy594war2xNj1oNN2KyttyOTQNInLDb4obgRF7S9mR2Rc6kMJ4TVjJxuM/OlrNOU7Xw4cM+7pYJwfBTLd7Xazx+bCn0m/hbvZfQw2XdnoZayXeRC/rmgsf324tP3xdw+1CBEq8efRst4/5aQFtzPvx/T4rC72OFkLb8RSsRkQ0MMTi4Yt8eBcOhrbB8bRZvVXkS6rjoH8Z8B7WTaydrCaFhDmofkUL/Gxdfr+a4f9TyW+CPE2+W3xDf8Z</vt:lpwstr>
  </property>
  <property fmtid="{D5CDD505-2E9C-101B-9397-08002B2CF9AE}" pid="27" name="x1ye=30">
    <vt:lpwstr>/3qB7SG58m7OVFuUMIVDWUzYaJj+QhlRTdLW3+aw6S+dNxRqkRcyK/RJfbXprxi9U3cdvpHNwkuPu9VB1M2tQR1sNvwEwTgAtx6/5iIZjORxSRD5tBfIcvkjsMQyVaiIrMHuw5+y9gDvb+8rpi2TPvsNSUEtNIQZArK8L3fFGQUzAmjstvs99CShMdHgblc0B9fZUpS0t/uNFUnPMs21ZW+BBlS53HHkcjZph6Y3/o7CGfruIWqASfGHi42DbNg</vt:lpwstr>
  </property>
  <property fmtid="{D5CDD505-2E9C-101B-9397-08002B2CF9AE}" pid="28" name="x1ye=31">
    <vt:lpwstr>C3zY6z2xYO4LEIqIcXO9OxLqv4I5hfkcaLN45Bk2QEISLg+i7lVlBaxI2uIiB0rhfx8HdJ4Atyy3MZ/wlrBY4TzNrsdDCFHr7YGekdAcGJR7+GFXrr0pfKXxZrrrc/rlvbGkLBoMGxAds2FeahgU4Z91pFfpiPZgFtqsNMjaTLsXGcSKqBi4TRww4bIR2X8/PIrU61Nl3f8B4cvxtOfJCGAUCGeXIpqWDWS59SHtYVBC6ZnBRDprCSYDQXmUt0J</vt:lpwstr>
  </property>
  <property fmtid="{D5CDD505-2E9C-101B-9397-08002B2CF9AE}" pid="29" name="x1ye=32">
    <vt:lpwstr>Vq0jj+2m5cdUN9WXf92jjkBRCYPaX2RB0AzlXcCeyj5VF7SJ7fgJVsUpLYt9HAwvgdcLDg1se/hQ2yAkf5llbmX3SCOArWkWG2atbfFC4BHUPMecufn7xCcjEy/pUstsINPPcEwaqj9E5vmY61dp1muxuIuGGDciKX/UNSGKTXdmUjgx0n6TmfELM7baL4Cb/YZdLjh2+IW+ry0DyJriHwzCFhh99oMvAs/JqnPhux1J4k1RT7UimVxhu+xtyUD</vt:lpwstr>
  </property>
  <property fmtid="{D5CDD505-2E9C-101B-9397-08002B2CF9AE}" pid="30" name="x1ye=33">
    <vt:lpwstr>ODgoP5mAL9Nr9oOpk7hvcj4rgeqzqWX1JDiPatBHK7ZCxEHJVHvWEEHpnQyE2/4AinQVICPI7jOYOefZUohjeqRprdNLQ+qGeALEOB+lt2khLhSKfYC5MsgVIAz/CzUlbkGsi0eykxYIzS6aArY02+/FEKT1czLBW3ra7nKkyK0A21dyW7goX4rjCeTLK3cJ4W783vKyPM6PCAtaw44PfOEya4MCpIQlil+7Z5emEaZTRUpbepR03OGsSUeB3Io</vt:lpwstr>
  </property>
  <property fmtid="{D5CDD505-2E9C-101B-9397-08002B2CF9AE}" pid="31" name="x1ye=34">
    <vt:lpwstr>ZsF2A/fx/GnadRw8LY4c4WS0CBhUPh+FHhg/DUX8lnAcALZ2U7A3HtsblvxsxOma6KVVmCx99E7/tHIOam9uXfxnPleM75oHVDGybGnfzNA9cN0F45vL8/RUSLcSQm0PT5JgAEntsgypED0/kOGzRJi9P5oR6PDtGWR0KE7Q/pypTnDjkrKuMlZ1qJGqbbixnyozeP7hLpW3jBOFU18Q9wrCHqZ9gqk5T6xV0UvkkeBo7pz1O+/rjscNtg/C3Uh</vt:lpwstr>
  </property>
  <property fmtid="{D5CDD505-2E9C-101B-9397-08002B2CF9AE}" pid="32" name="x1ye=35">
    <vt:lpwstr>BZ5MjsJzoM6AC0qypSnuYXz1Av4hcHMXxI6fZsZc5gGeI2kdUzQ0zX8/SBSB6x2nZWmSNJsnrDyJwCYzOej/jTEzlztryEBmkFBKNzJy+LXhtkD9C9w+C+b/FhPWrd+6lHMdmz+U7WvzBBHzpU+Dl9++Fnw5PGb6q6HDBeATiAgGOraK97SSV7unF/olKU5FLDOA5EN+4eyDjxS3hsINFM7HVGoN1+1t07PY1O+o56EtQMk23mUr4NjdQ3+fnJH</vt:lpwstr>
  </property>
  <property fmtid="{D5CDD505-2E9C-101B-9397-08002B2CF9AE}" pid="33" name="x1ye=36">
    <vt:lpwstr>9lRfgVFD57BSmucvgtSRZcBQ0gffJpsfIn+27+NNc+awAWLbxM4QJg4LA6iDfMsn6q9HBleSVqxt6rQzGJyQttOENqpA5xczYSZpik8QkiBTXt5eOC6BVmXM6w94KzV6PJsdntYRYOlDEywPfocTJcS2B2EmaPwKa46dd4wbBv/vCT9NB0gigX/V8WO5L8PIX62Z3tMk6+FV8bA9G73Zf3S8Ha4OmNV7sCs32rzVFqsPg03Ry03678JkXBQPMZI</vt:lpwstr>
  </property>
  <property fmtid="{D5CDD505-2E9C-101B-9397-08002B2CF9AE}" pid="34" name="x1ye=37">
    <vt:lpwstr>iEsiYYiqa5blTasj77B+w+njV/djrr8L2VM7aKMu46Z8YJC3c2F1rKR94VdDAEMZKtfMpVelvDapZQE0kPcv6dP8uLmx/VXv2iOkU+1tmqWJjxPdMjL03RahCQjgMBbkc1OhXft1F2cmt+tUA8WdRNIy0L1Hr1UC6IqpD8WBm4LjRBd5/U7Gn4irgPvg2oxsfNoKmHWf81jPqoyqMtvQtzswc+32E+ZJRaWN+0r98X08DHXRZZqHU92G7YjD55W</vt:lpwstr>
  </property>
  <property fmtid="{D5CDD505-2E9C-101B-9397-08002B2CF9AE}" pid="35" name="x1ye=38">
    <vt:lpwstr>ax0j/TuKpAO5M6P/lcHZ8H613xUfjDI/+yNaOuyjp77aBM4Ee1mM4LWv7Yyxk6nkuM5+7XA3eB0I/7YvqvdqCJOCw02GjjB9uSJuZI20DGzLdc5h1OrIT8aqQlh2/e6YBC0v1Aoke0BhYbslLcK6W+svUyaUqZQeTGcMsF1qKFxu/9hDd+TR1PQwbl/yjtWVNepKJUoEr4Pq4ton7nhm5gqLZfRmF3oMM2H4Hcn2h7wyBoo/GrbKLF2UBH0PGo6</vt:lpwstr>
  </property>
  <property fmtid="{D5CDD505-2E9C-101B-9397-08002B2CF9AE}" pid="36" name="x1ye=39">
    <vt:lpwstr>cbB0afeNt30yKtunRWd6xzN5H+3OzaPial/PwA8x9C2KRhIU8Fogaj5od3UUcIun6b+bB9UHakYSzeGMVUO9W4o6sJ+GMW2UAhoPn9h7/O1savWPHeH52C9jixHU/wR5nCjkLiS3aUqjiQUfs1wDVSdCFr4i8OucGV88eedkr2edYe6vrR/uX0G7MEiFpc19MPsjrZpHDjyqq/83BzRo65L/G/v30w4/0SGWR77gPVvp59haqxAnGyoZI77vLvt</vt:lpwstr>
  </property>
  <property fmtid="{D5CDD505-2E9C-101B-9397-08002B2CF9AE}" pid="37" name="x1ye=4">
    <vt:lpwstr>n8rvKGIikLlgTrh0VHHhPy1g9qyFSSqUCRSKEPWF8qlMKvk1aTd0mRsOdQAgjkL0axyqSmNdED2Q7lWtSTetL+LmU/UK882pJaCGTq/91eRfC3+PFgFWGhFg8bZ/oX3/JifSx0fYczUld38X1goWduM3KSzsjMFcJai9zx8+jc3DIicyLIbXcBH04DN4fTtAwEtr9BUWm07Okp5fXJE6RIYJgRM1n2djsARO2rBxJ338qKYetBYBpwRRIhfOx2n</vt:lpwstr>
  </property>
  <property fmtid="{D5CDD505-2E9C-101B-9397-08002B2CF9AE}" pid="38" name="x1ye=40">
    <vt:lpwstr>t7Ql/N0xnaNFm6AxaDcreGsSK3yKXmttEYXKAlC9/1cAF3eNRuvFHkS23K8WfABNHExmUzQ1fwQ02CGbi5wPHn3DbXt8PjHTl6RBi7h8WdTfq5dgPpBXrwd9k/kpGCKblnn8w26/zP2IsIrMjjPBle9eKIti5J3+6tEnZzzMR2SuzDLZcgP+iNTrpe0B57oXSXVTjq7QqsMWJd19DmmDrtshkwhxBxlDjREOoD/qydHyDoj+CXKnf9ei3IdX1zQ</vt:lpwstr>
  </property>
  <property fmtid="{D5CDD505-2E9C-101B-9397-08002B2CF9AE}" pid="39" name="x1ye=41">
    <vt:lpwstr>LN0XwT3gbOSgG/NP005A4Nkf9LdnUBETql/0g3B0LF5/8322JmI05LM9sODM0Om0ugLV2FAdiwXhIaHoohEEBtMwCv+bsARqyGxA1pnwkEJVc/gK0nlyHxpMscP7KpeKEt6bQGI3cKuczQsZycLUyi7oG226EPobM2HM4TgLiE0PyzZ4s0qRu1wF/Isvhvyf7YCFgeRJ8r1liE8p1l266pL3syH33Vi6o/wZN6qnFCNMe+VuBNycNggRUevN1pz</vt:lpwstr>
  </property>
  <property fmtid="{D5CDD505-2E9C-101B-9397-08002B2CF9AE}" pid="40" name="x1ye=42">
    <vt:lpwstr>+3CkS7Ax+vqMBJWmxKxm5zlMykQEq+vxEgnVMa4Hjx/LfZlravgHtct3TLi/5hZW5BTh5B90Yjld9vkmgtZwgQrXYNz2RQf4xNjXDu9bvrlGorQGUD2f34DzZM6mqLp4sy2eNcrrco6yMBjYFjf++p05HM05hwZZ7TK5tiKl9b+W/P8Z55QQ7TBHZQrXPZeBKZcAD7423ZgtlK2qEf/yct8EK2gtO5gLg7JkCzq+QCheFPuTAxlwiE16Nu4DMhF</vt:lpwstr>
  </property>
  <property fmtid="{D5CDD505-2E9C-101B-9397-08002B2CF9AE}" pid="41" name="x1ye=43">
    <vt:lpwstr>J5R0cFitcA97SiwUe6Fo7rS6E2gufwce9VQAFaHXsk69Ti2FnYjRGZk70cU8rvGRl4scejQCaMKUL/I2XEF4+W4e9yLlhxzZGVCOSG69aI71RfjWalGhn7Cj3dNABh6FDajPeR+4A9IMEqNpel1BNJEi+j7Qu2Yar8XfBWkil8wzwrjMLF3yKL77WTd2QtsFJ/wl+p+qJ6WVwnGeAwqr5bIGBi6+cFNIsQsJp8dDupDinnbOD4MRO6Gv83fweNd</vt:lpwstr>
  </property>
  <property fmtid="{D5CDD505-2E9C-101B-9397-08002B2CF9AE}" pid="42" name="x1ye=44">
    <vt:lpwstr>3nOkg8M5rldeTqhGNL5q91a/CbX3ODQ37hvSzxYMdp1kKAz5BXl73O7q1cHgXIaNa/9lRMYwcJ7d7Q85f2BpbNOeGPXELCephKVZgHdRwqc7hpB8MdoyN5lsCU8qAeNeM4Fo79Tfc4l0LdQrqGXvQxg2/efzVpqi7RZeydjJoCHPzQ90X44fGqOUq9i9D0DaM9nm0nolLOgjZYuMqsc76t4Raf0Eb5PslE03mNbQcOsvuIl6Q9wDKNgyjOWkD1y</vt:lpwstr>
  </property>
  <property fmtid="{D5CDD505-2E9C-101B-9397-08002B2CF9AE}" pid="43" name="x1ye=45">
    <vt:lpwstr>qv+qn2gx2/zHEGR+GxwwHbNxjGwZE6CE8HvKbt/uL/renQzmy/UcPbCiusE7gp/JMOLMXdDo4VaHoIMeJPH+nDRiympoTScE0rL8MA87lzlYLnnImTeey4Bt5vwy6rHxKzYJc+NHF1JMuVXA86j9EebsZWK6ttOfbA9Y421smTtgykX1Nhlj5KbxiLpIrCdNzKuY8TRTv+pWbIiizPWH82S+giM+RBuybo9udONxLDVKWQVYDm9UOBjub2EkcCj</vt:lpwstr>
  </property>
  <property fmtid="{D5CDD505-2E9C-101B-9397-08002B2CF9AE}" pid="44" name="x1ye=46">
    <vt:lpwstr>tAUID/1DiqeaSIccA1vstq7eUpWeyANgoZHKz1hz/dQADzjfUo9D/oMbw6vlLAfUQXFagp8482XtfzwqezQaNfZzwtnrttC1ObyketxmvXPWpkaEx/LSa/+0Kr2TecspvWTb4Rzkn4JdBY+hTpufP3meZLotKHzHdvFFWHuWDLrOoJB1kMd6k+mSSAnYxqYcnIn9Wbt79msVm9FgAfJlPE9RYyzbBfhb+7EDFdsBVv0ZcZlwQQ496mQlzFvfR/k</vt:lpwstr>
  </property>
  <property fmtid="{D5CDD505-2E9C-101B-9397-08002B2CF9AE}" pid="45" name="x1ye=47">
    <vt:lpwstr>zSghMcuAj6zWxYHofaZZ6rZE801MvArV3QcGP//5+v9Ib7796Zzkp/3H9CLDfoDBAnCc4wpxBRP21/v5PtrLc0cOD6mYEJGTfMnyjHIVxiGcXeeoMyfd4SytPhZgaeHXrwmXCuMv5bRWosxsu242MFOX9yIYEbx42zwGui3n83d+yeOz9brhAarkc78ZDV7YwU48R+Bx1Gq9d+BaciSXOOkq+QuDMeUzma/74h7730MgONFhSsQ0XgrPOdAQ23U</vt:lpwstr>
  </property>
  <property fmtid="{D5CDD505-2E9C-101B-9397-08002B2CF9AE}" pid="46" name="x1ye=48">
    <vt:lpwstr>9xMcz+GmyTTxY1AE5hLdyEF3aGv2197Aypdk8m8HRNQQR5r83gsCWATjXtixpKHGUniB/pouFVHFw3/lH2O5QjpfEGUWph9G9JlXNioCAMNq2sKJl1mJn2OaDHnbKe8Hevh8PR2VTeVoq7IvU4ow7d/kfMNPMfvDZc7aCgu8terqOFbJwATjZJZ9/B0PaJMXyqHeZP+QY69UCrtUyuV+2H++S7FhXvv5v/Unw5a8l0FMcJh4LoRDu/ovWN7uJI4</vt:lpwstr>
  </property>
  <property fmtid="{D5CDD505-2E9C-101B-9397-08002B2CF9AE}" pid="47" name="x1ye=49">
    <vt:lpwstr>P+n1J5DJsclQS1y7HnK2oGuhSYA/yH6Gm6XRwP79BBtFe1dmMAKWhBSU+vI43A6ATJDw/vHU4lNISoRdZgWGA0ZmYo85dySwi0azVu95KbWXKuj+49Rz/q5zdqTrlRtepY85zLe5M3sNS5oXy4mVo4QWSoEqJHMXFj3+uPTeqEP7eTI1f1IohX6XuKX2d09TfXzpWf5rioulaYkA9hsk6ay1vK45iwqFWEPFIvRgAnJAp3g1ix7I9C3Lmiu3iyv</vt:lpwstr>
  </property>
  <property fmtid="{D5CDD505-2E9C-101B-9397-08002B2CF9AE}" pid="48" name="x1ye=5">
    <vt:lpwstr>qDtGstyOvLia6NPssWFBSfs+zLqX5F3HA8w7OI0AUfqJJ2ARLGiwu5ETd0SynPJejQnivkNZfYb1i0TepdfaoCSmEAWRupJpHo3vfuB44wjyE9Kd5rAPTOnXaziOjiTrot0I88YZoFKC5OuHZZrpRQ4ZalVQQ4Ii9L7BDkf5uCkTq9JMriT8/+IBJZVI91Ci1NddoAfW97GXu+HAkPnUNIViQA0JTVguUygZI69MzOg8YhutXo3pSXjmFxf7tf1</vt:lpwstr>
  </property>
  <property fmtid="{D5CDD505-2E9C-101B-9397-08002B2CF9AE}" pid="49" name="x1ye=50">
    <vt:lpwstr>W13c6oPD9oWVmiT2vcm7CV2+NP6BaCMSuc+pEjYDgHnKuPcq5Pn6t6EDOcfLpD2AYFhls9bNsV4ZGSjj/cmPgdQ7/64q9q2O3nz7dcikCK0hyQYoUiNDmOUFPV+7///gedayuSuDEAAA==</vt:lpwstr>
  </property>
  <property fmtid="{D5CDD505-2E9C-101B-9397-08002B2CF9AE}" pid="50" name="x1ye=6">
    <vt:lpwstr>FUY8LOery8c9ag6IhNpwvKwZTx90kVwPBSCOErvfwcJxLFMAGI2sqspW2Vwju7T6HjWb6g8Dt4bszO+rgVWJqY9TkgRXg7f6j5axNl76kaSRe7AQL8rF1uH9RIwgwScrjgwFvyhDzyfDtA0XNSDTy7cAYGC9e1fsqhQLAfq1xhv6VGVzG8BSTSxh4IfwTE5rT8izYV1ftip+p02UXi0Y4CuJLer9xEL5JD0OwbjScH1NiAQTVzGStNV8KBbGHC/</vt:lpwstr>
  </property>
  <property fmtid="{D5CDD505-2E9C-101B-9397-08002B2CF9AE}" pid="51" name="x1ye=7">
    <vt:lpwstr>AmMn3FbbQxdh65KCJboq1X/5Od7UsFIaUzHtvWpprGuyB9DcewHNJ1z4tWNPdUgdOQVZVU1hPKcpoO7ShQz5MvxGc3lV65fCtEkKMsL1M6RGZ1HFqCRDVVMfLV64Be3ZIZ37oAIUtWIzcbN73jOlb32UY7L3GI0w9vWrEDhZGuKKkKuIMPfVCyhJ8sHYZFmizXG9Ndq0/cJsSM/hqUKf805NBP/kCJd32UEh8eutgBS0T+P9AY5pwgrsjVvVQ1Y</vt:lpwstr>
  </property>
  <property fmtid="{D5CDD505-2E9C-101B-9397-08002B2CF9AE}" pid="52" name="x1ye=8">
    <vt:lpwstr>TK1XqzEHicV92Nq/Gimby+JlY8GX1yIfS/30T2JnqADPSrPh0CGxg/zzNLrxB3QeI42Oec8nMx8U2vaUglf95TJKxiRApc4yQm/ju6C3t8iCvw+FKC8F3XiKivebIZP5Z3WdnPkX6ZYhwv8VCsWVby17dTHO4NeCWd+az6O++G2fAm8OOjCNRyjWT52VPMg8PIetX5MMFy8c+iD4JDaIdesAWZcxbxKM6WksiYf64RF9Notx+zY8oEIrK0/jpIW</vt:lpwstr>
  </property>
  <property fmtid="{D5CDD505-2E9C-101B-9397-08002B2CF9AE}" pid="53" name="x1ye=9">
    <vt:lpwstr>qCOWkLVbFgq3ugJCotdCGL3tgDas422t5sybgLxRv2e+ET9e90QCivJFVENU39Idly58/uQdglJ3Yrv1olh+2zdUA/D1PndMkej05f7Kj1wqwk6eJbrvFVYsLh5bzGyk/lyjJHkXouM/SjhsHZXtN7dzbsZSWOBHkO3w2w8e1GpxNq5+Dv7LCl53wSkiLphDT3z+YhVa46+N9xRuXSgM/d88QnIVnG3ZN5QohxF9R8eb7Nj1sz2l+90+giSEMuv</vt:lpwstr>
  </property>
</Properties>
</file>